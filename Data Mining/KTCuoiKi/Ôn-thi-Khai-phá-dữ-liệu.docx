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83577" w14:textId="1A690041" w:rsidR="00A9204E" w:rsidRPr="001C5D54" w:rsidRDefault="00F41DAE" w:rsidP="00F41DAE">
      <w:pPr>
        <w:spacing w:after="120" w:line="288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5D54">
        <w:rPr>
          <w:rFonts w:ascii="Times New Roman" w:hAnsi="Times New Roman" w:cs="Times New Roman"/>
          <w:b/>
          <w:bCs/>
          <w:sz w:val="28"/>
          <w:szCs w:val="28"/>
        </w:rPr>
        <w:t>Ôn thi Khai phá dữ liệu</w:t>
      </w:r>
    </w:p>
    <w:p w14:paraId="493B80F9" w14:textId="639EA1A7" w:rsidR="00FE5538" w:rsidRPr="001C5D54" w:rsidRDefault="00FE5538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>Đề 1:</w:t>
      </w:r>
    </w:p>
    <w:p w14:paraId="57AC7735" w14:textId="066E87D9" w:rsidR="00FE5538" w:rsidRPr="001C5D54" w:rsidRDefault="00FE5538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A389BD" wp14:editId="68D9CBDB">
            <wp:extent cx="5731510" cy="2489200"/>
            <wp:effectExtent l="0" t="0" r="2540" b="635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4F60" w14:textId="443D61C9" w:rsidR="00810A2A" w:rsidRPr="001C5D54" w:rsidRDefault="00CA6977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 xml:space="preserve">a. </w:t>
      </w:r>
      <w:r w:rsidR="00810A2A" w:rsidRPr="001C5D54">
        <w:rPr>
          <w:rFonts w:ascii="Times New Roman" w:hAnsi="Times New Roman" w:cs="Times New Roman"/>
          <w:sz w:val="28"/>
          <w:szCs w:val="28"/>
        </w:rPr>
        <w:t>Dữ liệu X:</w:t>
      </w:r>
    </w:p>
    <w:p w14:paraId="5E00A02A" w14:textId="247A76F0" w:rsidR="00CA6977" w:rsidRPr="001C5D54" w:rsidRDefault="004543C3" w:rsidP="00FE5538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 w:rsidR="00BA2125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w:r w:rsidR="00627A8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x1+x2+…+xn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den>
        </m:f>
      </m:oMath>
      <w:r w:rsidR="00627A85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7.0 + 8.5 + 8.6 +9.1+4.5+5.3+6.7+6.5+7.0+6.0+5.5+7.0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</m:oMath>
      <w:r w:rsidR="009A3CA1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B07407" w:rsidRPr="001C5D54">
        <w:rPr>
          <w:rFonts w:ascii="Times New Roman" w:eastAsiaTheme="minorEastAsia" w:hAnsi="Times New Roman" w:cs="Times New Roman"/>
          <w:sz w:val="28"/>
          <w:szCs w:val="28"/>
        </w:rPr>
        <w:t>6.81</w:t>
      </w:r>
    </w:p>
    <w:p w14:paraId="016F0BE0" w14:textId="54248165" w:rsidR="00B07407" w:rsidRPr="001C5D54" w:rsidRDefault="00B07407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>Sắp xếp dãy: 4.5</w:t>
      </w:r>
      <w:r w:rsidR="00F554BE" w:rsidRPr="001C5D54">
        <w:rPr>
          <w:rFonts w:ascii="Times New Roman" w:hAnsi="Times New Roman" w:cs="Times New Roman"/>
          <w:sz w:val="28"/>
          <w:szCs w:val="28"/>
        </w:rPr>
        <w:t xml:space="preserve"> </w:t>
      </w:r>
      <w:r w:rsidRPr="001C5D54">
        <w:rPr>
          <w:rFonts w:ascii="Times New Roman" w:hAnsi="Times New Roman" w:cs="Times New Roman"/>
          <w:sz w:val="28"/>
          <w:szCs w:val="28"/>
        </w:rPr>
        <w:t xml:space="preserve"> 5.3</w:t>
      </w:r>
      <w:r w:rsidR="00F554BE" w:rsidRPr="001C5D54">
        <w:rPr>
          <w:rFonts w:ascii="Times New Roman" w:hAnsi="Times New Roman" w:cs="Times New Roman"/>
          <w:sz w:val="28"/>
          <w:szCs w:val="28"/>
        </w:rPr>
        <w:t xml:space="preserve"> </w:t>
      </w:r>
      <w:r w:rsidRPr="001C5D54">
        <w:rPr>
          <w:rFonts w:ascii="Times New Roman" w:hAnsi="Times New Roman" w:cs="Times New Roman"/>
          <w:sz w:val="28"/>
          <w:szCs w:val="28"/>
        </w:rPr>
        <w:t xml:space="preserve"> 5.5</w:t>
      </w:r>
      <w:r w:rsidR="00F554BE" w:rsidRPr="001C5D54">
        <w:rPr>
          <w:rFonts w:ascii="Times New Roman" w:hAnsi="Times New Roman" w:cs="Times New Roman"/>
          <w:sz w:val="28"/>
          <w:szCs w:val="28"/>
        </w:rPr>
        <w:t xml:space="preserve"> </w:t>
      </w:r>
      <w:r w:rsidRPr="001C5D54">
        <w:rPr>
          <w:rFonts w:ascii="Times New Roman" w:hAnsi="Times New Roman" w:cs="Times New Roman"/>
          <w:sz w:val="28"/>
          <w:szCs w:val="28"/>
        </w:rPr>
        <w:t xml:space="preserve"> 6.0</w:t>
      </w:r>
      <w:r w:rsidR="00F554BE" w:rsidRPr="001C5D54">
        <w:rPr>
          <w:rFonts w:ascii="Times New Roman" w:hAnsi="Times New Roman" w:cs="Times New Roman"/>
          <w:sz w:val="28"/>
          <w:szCs w:val="28"/>
        </w:rPr>
        <w:t xml:space="preserve"> </w:t>
      </w:r>
      <w:r w:rsidRPr="001C5D54">
        <w:rPr>
          <w:rFonts w:ascii="Times New Roman" w:hAnsi="Times New Roman" w:cs="Times New Roman"/>
          <w:sz w:val="28"/>
          <w:szCs w:val="28"/>
        </w:rPr>
        <w:t xml:space="preserve"> 6.5</w:t>
      </w:r>
      <w:r w:rsidR="00F554BE" w:rsidRPr="001C5D54">
        <w:rPr>
          <w:rFonts w:ascii="Times New Roman" w:hAnsi="Times New Roman" w:cs="Times New Roman"/>
          <w:sz w:val="28"/>
          <w:szCs w:val="28"/>
        </w:rPr>
        <w:t xml:space="preserve"> </w:t>
      </w:r>
      <w:r w:rsidRPr="001C5D54">
        <w:rPr>
          <w:rFonts w:ascii="Times New Roman" w:hAnsi="Times New Roman" w:cs="Times New Roman"/>
          <w:sz w:val="28"/>
          <w:szCs w:val="28"/>
        </w:rPr>
        <w:t xml:space="preserve"> 6.7</w:t>
      </w:r>
      <w:r w:rsidR="00F554BE" w:rsidRPr="001C5D54">
        <w:rPr>
          <w:rFonts w:ascii="Times New Roman" w:hAnsi="Times New Roman" w:cs="Times New Roman"/>
          <w:sz w:val="28"/>
          <w:szCs w:val="28"/>
        </w:rPr>
        <w:t xml:space="preserve"> </w:t>
      </w:r>
      <w:r w:rsidRPr="001C5D54">
        <w:rPr>
          <w:rFonts w:ascii="Times New Roman" w:hAnsi="Times New Roman" w:cs="Times New Roman"/>
          <w:sz w:val="28"/>
          <w:szCs w:val="28"/>
        </w:rPr>
        <w:t xml:space="preserve"> 7</w:t>
      </w:r>
      <w:r w:rsidR="00F554BE" w:rsidRPr="001C5D54">
        <w:rPr>
          <w:rFonts w:ascii="Times New Roman" w:hAnsi="Times New Roman" w:cs="Times New Roman"/>
          <w:sz w:val="28"/>
          <w:szCs w:val="28"/>
        </w:rPr>
        <w:t xml:space="preserve"> </w:t>
      </w:r>
      <w:r w:rsidRPr="001C5D54">
        <w:rPr>
          <w:rFonts w:ascii="Times New Roman" w:hAnsi="Times New Roman" w:cs="Times New Roman"/>
          <w:sz w:val="28"/>
          <w:szCs w:val="28"/>
        </w:rPr>
        <w:t xml:space="preserve"> 7</w:t>
      </w:r>
      <w:r w:rsidR="00F554BE" w:rsidRPr="001C5D54">
        <w:rPr>
          <w:rFonts w:ascii="Times New Roman" w:hAnsi="Times New Roman" w:cs="Times New Roman"/>
          <w:sz w:val="28"/>
          <w:szCs w:val="28"/>
        </w:rPr>
        <w:t xml:space="preserve"> </w:t>
      </w:r>
      <w:r w:rsidRPr="001C5D54">
        <w:rPr>
          <w:rFonts w:ascii="Times New Roman" w:hAnsi="Times New Roman" w:cs="Times New Roman"/>
          <w:sz w:val="28"/>
          <w:szCs w:val="28"/>
        </w:rPr>
        <w:t xml:space="preserve"> 7</w:t>
      </w:r>
      <w:r w:rsidR="00F554BE" w:rsidRPr="001C5D54">
        <w:rPr>
          <w:rFonts w:ascii="Times New Roman" w:hAnsi="Times New Roman" w:cs="Times New Roman"/>
          <w:sz w:val="28"/>
          <w:szCs w:val="28"/>
        </w:rPr>
        <w:t xml:space="preserve">  8.5  8.6  9.1</w:t>
      </w:r>
    </w:p>
    <w:p w14:paraId="1784D0B1" w14:textId="6DFD2EB0" w:rsidR="00F554BE" w:rsidRPr="001C5D54" w:rsidRDefault="00F554BE" w:rsidP="00FE5538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>Dãy chẵn =&gt; Median</w:t>
      </w:r>
      <w:r w:rsidR="001311C9" w:rsidRPr="001C5D54">
        <w:rPr>
          <w:rFonts w:ascii="Times New Roman" w:hAnsi="Times New Roman" w:cs="Times New Roman"/>
          <w:sz w:val="28"/>
          <w:szCs w:val="28"/>
        </w:rPr>
        <w:t xml:space="preserve"> 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6+x7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 w:rsidR="001311C9" w:rsidRPr="001C5D54">
        <w:rPr>
          <w:rFonts w:ascii="Times New Roman" w:hAnsi="Times New Roman" w:cs="Times New Roman"/>
          <w:sz w:val="28"/>
          <w:szCs w:val="28"/>
        </w:rPr>
        <w:t xml:space="preserve"> </w:t>
      </w:r>
      <w:r w:rsidR="00627A85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6.7 + 7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1311C9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6.85</w:t>
      </w:r>
    </w:p>
    <w:p w14:paraId="4E39F4F3" w14:textId="535BB87E" w:rsidR="001311C9" w:rsidRPr="001C5D54" w:rsidRDefault="00810A2A" w:rsidP="00FE5538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>Mode X = 7.0</w:t>
      </w:r>
    </w:p>
    <w:p w14:paraId="00C1AEAA" w14:textId="3B2CE441" w:rsidR="00810A2A" w:rsidRPr="001C5D54" w:rsidRDefault="00810A2A" w:rsidP="00FE5538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>Dữ liệu Y:</w:t>
      </w:r>
    </w:p>
    <w:p w14:paraId="4AB800E1" w14:textId="4235FA7C" w:rsidR="00810A2A" w:rsidRPr="001C5D54" w:rsidRDefault="004543C3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2+…+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den>
        </m:f>
      </m:oMath>
      <w:r w:rsidR="00810A2A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7.2+8.0+8.5+8.5+5.5+6.0+7.5+8.5+6.0+6.5+6.8+9.0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</m:oMath>
      <w:r w:rsidR="00810A2A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E2261B" w:rsidRPr="001C5D54">
        <w:rPr>
          <w:rFonts w:ascii="Times New Roman" w:eastAsiaTheme="minorEastAsia" w:hAnsi="Times New Roman" w:cs="Times New Roman"/>
          <w:sz w:val="28"/>
          <w:szCs w:val="28"/>
        </w:rPr>
        <w:t>7.33</w:t>
      </w:r>
    </w:p>
    <w:p w14:paraId="1006A510" w14:textId="5233D4A7" w:rsidR="00810A2A" w:rsidRPr="001C5D54" w:rsidRDefault="00810A2A" w:rsidP="00810A2A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 xml:space="preserve">Sắp xếp dãy: </w:t>
      </w:r>
      <w:r w:rsidR="00E2261B" w:rsidRPr="001C5D54">
        <w:rPr>
          <w:rFonts w:ascii="Times New Roman" w:hAnsi="Times New Roman" w:cs="Times New Roman"/>
          <w:sz w:val="28"/>
          <w:szCs w:val="28"/>
        </w:rPr>
        <w:t xml:space="preserve">5.5  </w:t>
      </w:r>
      <w:r w:rsidR="005B7199" w:rsidRPr="001C5D54">
        <w:rPr>
          <w:rFonts w:ascii="Times New Roman" w:hAnsi="Times New Roman" w:cs="Times New Roman"/>
          <w:sz w:val="28"/>
          <w:szCs w:val="28"/>
        </w:rPr>
        <w:t>6.0  6.0  6.5  6.8  7.2  7.5  8.0  8.5  8.5  8.5  9.0</w:t>
      </w:r>
    </w:p>
    <w:p w14:paraId="69F70ACF" w14:textId="710010EF" w:rsidR="00810A2A" w:rsidRPr="001C5D54" w:rsidRDefault="00810A2A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>Dãy chẵn =&gt; Median 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 w:rsidR="00627A85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w:r w:rsidRPr="001C5D54">
        <w:rPr>
          <w:rFonts w:ascii="Times New Roman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7.2 + 7.5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5B7199" w:rsidRPr="001C5D54">
        <w:rPr>
          <w:rFonts w:ascii="Times New Roman" w:eastAsiaTheme="minorEastAsia" w:hAnsi="Times New Roman" w:cs="Times New Roman"/>
          <w:sz w:val="28"/>
          <w:szCs w:val="28"/>
        </w:rPr>
        <w:t>7.35</w:t>
      </w:r>
    </w:p>
    <w:p w14:paraId="65404436" w14:textId="350FBBD3" w:rsidR="00627A85" w:rsidRDefault="00627A85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4566A9A6" w14:textId="58C4F35F" w:rsidR="00810A2A" w:rsidRPr="001C5D54" w:rsidRDefault="00627A85" w:rsidP="00627A85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Vì 8.5 xuất hiện 3 lần =&gt; </w:t>
      </w:r>
      <w:r w:rsidR="00810A2A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Mode X = </w:t>
      </w:r>
      <w:r w:rsidR="005B7199" w:rsidRPr="001C5D54">
        <w:rPr>
          <w:rFonts w:ascii="Times New Roman" w:eastAsiaTheme="minorEastAsia" w:hAnsi="Times New Roman" w:cs="Times New Roman"/>
          <w:sz w:val="28"/>
          <w:szCs w:val="28"/>
        </w:rPr>
        <w:t>8.5</w:t>
      </w:r>
    </w:p>
    <w:p w14:paraId="20DF4884" w14:textId="16C7F2D2" w:rsidR="00452543" w:rsidRPr="001C5D54" w:rsidRDefault="00452543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>b.Boxplot Y</w:t>
      </w:r>
    </w:p>
    <w:p w14:paraId="0FBB0D87" w14:textId="5AA886C6" w:rsidR="00452543" w:rsidRPr="001C5D54" w:rsidRDefault="00E43E4D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>Số phần tử quan sát: 12</w:t>
      </w:r>
    </w:p>
    <w:p w14:paraId="0E473892" w14:textId="2597CEFA" w:rsidR="00E43E4D" w:rsidRPr="001C5D54" w:rsidRDefault="00E43E4D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>Min = 5.5  Max = 9.0</w:t>
      </w:r>
    </w:p>
    <w:p w14:paraId="4BEC23A9" w14:textId="0137029E" w:rsidR="00E43E4D" w:rsidRPr="001C5D54" w:rsidRDefault="00E43E4D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Q1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y3+y4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 w:rsidR="00627A85">
        <w:rPr>
          <w:rFonts w:ascii="Times New Roman" w:eastAsiaTheme="minorEastAsia" w:hAnsi="Times New Roman" w:cs="Times New Roman"/>
          <w:sz w:val="28"/>
          <w:szCs w:val="28"/>
        </w:rPr>
        <w:t>=</w:t>
      </w:r>
      <w:r w:rsidRPr="001C5D54">
        <w:rPr>
          <w:rFonts w:ascii="Times New Roman" w:eastAsiaTheme="minorEastAsia" w:hAnsi="Times New Roman" w:cs="Times New Roman"/>
          <w:sz w:val="28"/>
          <w:szCs w:val="28"/>
        </w:rPr>
        <w:t>(6.0 + 6.5)/2 = 6.25</w:t>
      </w:r>
    </w:p>
    <w:p w14:paraId="73196859" w14:textId="339D9986" w:rsidR="00E43E4D" w:rsidRPr="001C5D54" w:rsidRDefault="00E43E4D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Q2 </w:t>
      </w:r>
      <w:r w:rsidR="008D653B">
        <w:rPr>
          <w:rFonts w:ascii="Times New Roman" w:eastAsiaTheme="minorEastAsia" w:hAnsi="Times New Roman" w:cs="Times New Roman"/>
          <w:sz w:val="28"/>
          <w:szCs w:val="28"/>
        </w:rPr>
        <w:t>=</w:t>
      </w: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573D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Median = </w:t>
      </w:r>
      <w:r w:rsidRPr="001C5D54">
        <w:rPr>
          <w:rFonts w:ascii="Times New Roman" w:eastAsiaTheme="minorEastAsia" w:hAnsi="Times New Roman" w:cs="Times New Roman"/>
          <w:sz w:val="28"/>
          <w:szCs w:val="28"/>
        </w:rPr>
        <w:t>7.35</w:t>
      </w:r>
    </w:p>
    <w:p w14:paraId="28B9054D" w14:textId="09B7B81A" w:rsidR="0031573D" w:rsidRPr="001C5D54" w:rsidRDefault="0031573D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lastRenderedPageBreak/>
        <w:t>Q3 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y9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y10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D653B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Pr="001C5D54">
        <w:rPr>
          <w:rFonts w:ascii="Times New Roman" w:eastAsiaTheme="minorEastAsia" w:hAnsi="Times New Roman" w:cs="Times New Roman"/>
          <w:sz w:val="28"/>
          <w:szCs w:val="28"/>
        </w:rPr>
        <w:t>(8.5 + 8.5)/2 = 8.5</w:t>
      </w:r>
    </w:p>
    <w:p w14:paraId="0885C19C" w14:textId="650A0CE8" w:rsidR="006073CC" w:rsidRPr="001C5D54" w:rsidRDefault="006073CC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>IQR = Q3 – Q1 = 2.25</w:t>
      </w:r>
    </w:p>
    <w:p w14:paraId="4D9E1432" w14:textId="33335AAD" w:rsidR="006073CC" w:rsidRPr="001C5D54" w:rsidRDefault="006073CC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>L = Q1 – 1.5 x IQR = 6.25 – 1.5 x 2.25 = 2.875</w:t>
      </w:r>
    </w:p>
    <w:p w14:paraId="542A67D4" w14:textId="4C9501C0" w:rsidR="006073CC" w:rsidRPr="001C5D54" w:rsidRDefault="006073CC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U = Q3 + 1.5 x </w:t>
      </w:r>
      <w:r w:rsidR="00F5607A" w:rsidRPr="001C5D54">
        <w:rPr>
          <w:rFonts w:ascii="Times New Roman" w:eastAsiaTheme="minorEastAsia" w:hAnsi="Times New Roman" w:cs="Times New Roman"/>
          <w:sz w:val="28"/>
          <w:szCs w:val="28"/>
        </w:rPr>
        <w:t>IQR = 8.5 + 1.5 x 2.25 = 11.875</w:t>
      </w:r>
    </w:p>
    <w:p w14:paraId="0B7109C8" w14:textId="55EC4053" w:rsidR="00F5607A" w:rsidRPr="001C5D54" w:rsidRDefault="00F5607A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>Ngoại lai: không có.</w:t>
      </w:r>
    </w:p>
    <w:p w14:paraId="636C960E" w14:textId="6B45016D" w:rsidR="00F5607A" w:rsidRPr="001C5D54" w:rsidRDefault="00F5607A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>Biểu đồ Boxplot:</w:t>
      </w:r>
    </w:p>
    <w:p w14:paraId="51549D5F" w14:textId="5ABC391D" w:rsidR="00F5607A" w:rsidRPr="001C5D54" w:rsidRDefault="00656D7E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B95839E" wp14:editId="41E71FD0">
            <wp:extent cx="5410955" cy="179095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037A" w14:textId="53EB9C62" w:rsidR="00656D7E" w:rsidRPr="001C5D54" w:rsidRDefault="00656D7E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>c. Chuẩn hoá Y về z-score</w:t>
      </w:r>
    </w:p>
    <w:p w14:paraId="6A9BA901" w14:textId="0309B7A1" w:rsidR="008D653B" w:rsidRPr="008D653B" w:rsidRDefault="004543C3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sub>
        </m:sSub>
      </m:oMath>
      <w:r w:rsidR="00EB22F8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nary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-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</m:e>
        </m:rad>
      </m:oMath>
      <w:r w:rsidR="00EB22F8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B3ED75F" w14:textId="77777777" w:rsidR="00BE2E63" w:rsidRDefault="008D653B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5.5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6.0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6.0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6.5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6.8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7.2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7.5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8.0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8.5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8.5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8.5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9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-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7.33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DD5995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0DB41E2" w14:textId="746CC141" w:rsidR="00656D7E" w:rsidRPr="001C5D54" w:rsidRDefault="00DD5995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FD3047" w:rsidRPr="001C5D54">
        <w:rPr>
          <w:rFonts w:ascii="Times New Roman" w:eastAsiaTheme="minorEastAsia" w:hAnsi="Times New Roman" w:cs="Times New Roman"/>
          <w:sz w:val="28"/>
          <w:szCs w:val="28"/>
        </w:rPr>
        <w:t>1.15</w:t>
      </w:r>
    </w:p>
    <w:p w14:paraId="5E44A001" w14:textId="471FD61A" w:rsidR="00FD3047" w:rsidRPr="001C5D54" w:rsidRDefault="00DE0A47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v’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v - 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</m:acc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sub>
            </m:sSub>
          </m:den>
        </m:f>
      </m:oMath>
    </w:p>
    <w:p w14:paraId="2B658634" w14:textId="1B46A5D8" w:rsidR="00FD15CD" w:rsidRPr="001C5D54" w:rsidRDefault="00FD15CD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v’1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Y1 - 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</m:acc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sub>
            </m:sSub>
          </m:den>
        </m:f>
      </m:oMath>
      <w:r w:rsidR="00621932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7.2 - 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7.33</m:t>
                </m:r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1.15</m:t>
            </m:r>
          </m:den>
        </m:f>
      </m:oMath>
      <w:r w:rsidR="00621932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-0.1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A5CE9" w:rsidRPr="001C5D54" w14:paraId="26C4FB94" w14:textId="77777777" w:rsidTr="00892424">
        <w:tc>
          <w:tcPr>
            <w:tcW w:w="3005" w:type="dxa"/>
          </w:tcPr>
          <w:p w14:paraId="71B62DD5" w14:textId="414017FF" w:rsidR="005A5CE9" w:rsidRPr="001C5D54" w:rsidRDefault="00EC653A" w:rsidP="00810A2A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>v’2 = 0.66</w:t>
            </w:r>
          </w:p>
        </w:tc>
        <w:tc>
          <w:tcPr>
            <w:tcW w:w="3005" w:type="dxa"/>
          </w:tcPr>
          <w:p w14:paraId="75092988" w14:textId="1904A119" w:rsidR="005A5CE9" w:rsidRPr="001C5D54" w:rsidRDefault="00EC653A" w:rsidP="00810A2A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v’6 = </w:t>
            </w:r>
            <w:r w:rsidR="00AB36B3"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>-1.32</w:t>
            </w:r>
          </w:p>
        </w:tc>
        <w:tc>
          <w:tcPr>
            <w:tcW w:w="3006" w:type="dxa"/>
          </w:tcPr>
          <w:p w14:paraId="7B8B36DF" w14:textId="0233E30B" w:rsidR="005A5CE9" w:rsidRPr="001C5D54" w:rsidRDefault="00EC653A" w:rsidP="00810A2A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>v’10 =</w:t>
            </w:r>
            <w:r w:rsidR="00AB36B3"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-0.82</w:t>
            </w:r>
          </w:p>
        </w:tc>
      </w:tr>
      <w:tr w:rsidR="005A5CE9" w:rsidRPr="001C5D54" w14:paraId="453928A5" w14:textId="77777777" w:rsidTr="00892424">
        <w:tc>
          <w:tcPr>
            <w:tcW w:w="3005" w:type="dxa"/>
          </w:tcPr>
          <w:p w14:paraId="6DF42C43" w14:textId="3E5709EA" w:rsidR="005A5CE9" w:rsidRPr="001C5D54" w:rsidRDefault="00EC653A" w:rsidP="00810A2A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>v’3 = 1.16</w:t>
            </w:r>
          </w:p>
        </w:tc>
        <w:tc>
          <w:tcPr>
            <w:tcW w:w="3005" w:type="dxa"/>
          </w:tcPr>
          <w:p w14:paraId="4B52FBD4" w14:textId="26E7BC76" w:rsidR="005A5CE9" w:rsidRPr="001C5D54" w:rsidRDefault="00EC653A" w:rsidP="00810A2A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>v’7 =</w:t>
            </w:r>
            <w:r w:rsidR="00AB36B3"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0.17</w:t>
            </w:r>
          </w:p>
        </w:tc>
        <w:tc>
          <w:tcPr>
            <w:tcW w:w="3006" w:type="dxa"/>
          </w:tcPr>
          <w:p w14:paraId="4993C6A9" w14:textId="36766FCE" w:rsidR="005A5CE9" w:rsidRPr="001C5D54" w:rsidRDefault="00EC653A" w:rsidP="00810A2A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>v’11 =</w:t>
            </w:r>
            <w:r w:rsidR="00AB36B3"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-0.52</w:t>
            </w:r>
          </w:p>
        </w:tc>
      </w:tr>
      <w:tr w:rsidR="005A5CE9" w:rsidRPr="001C5D54" w14:paraId="65DF45CE" w14:textId="77777777" w:rsidTr="00892424">
        <w:tc>
          <w:tcPr>
            <w:tcW w:w="3005" w:type="dxa"/>
          </w:tcPr>
          <w:p w14:paraId="3CD92752" w14:textId="2C241B9E" w:rsidR="005A5CE9" w:rsidRPr="001C5D54" w:rsidRDefault="00EC653A" w:rsidP="00810A2A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>v’4 = 1.16</w:t>
            </w:r>
          </w:p>
        </w:tc>
        <w:tc>
          <w:tcPr>
            <w:tcW w:w="3005" w:type="dxa"/>
          </w:tcPr>
          <w:p w14:paraId="71C64569" w14:textId="7C7A4A98" w:rsidR="005A5CE9" w:rsidRPr="001C5D54" w:rsidRDefault="00EC653A" w:rsidP="00810A2A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>v’8 =</w:t>
            </w:r>
            <w:r w:rsidR="00AB36B3"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1.16</w:t>
            </w:r>
          </w:p>
        </w:tc>
        <w:tc>
          <w:tcPr>
            <w:tcW w:w="3006" w:type="dxa"/>
          </w:tcPr>
          <w:p w14:paraId="5E61B811" w14:textId="3E600FF6" w:rsidR="005A5CE9" w:rsidRPr="001C5D54" w:rsidRDefault="00EC653A" w:rsidP="00810A2A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>v’12 =</w:t>
            </w:r>
            <w:r w:rsidR="00AB36B3"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1.65</w:t>
            </w:r>
          </w:p>
        </w:tc>
      </w:tr>
      <w:tr w:rsidR="005A5CE9" w:rsidRPr="001C5D54" w14:paraId="71610A56" w14:textId="77777777" w:rsidTr="00892424">
        <w:tc>
          <w:tcPr>
            <w:tcW w:w="3005" w:type="dxa"/>
          </w:tcPr>
          <w:p w14:paraId="4185E3AD" w14:textId="0EE5C5BF" w:rsidR="005A5CE9" w:rsidRPr="001C5D54" w:rsidRDefault="00EC653A" w:rsidP="00810A2A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>v’5 = -1.81</w:t>
            </w:r>
          </w:p>
        </w:tc>
        <w:tc>
          <w:tcPr>
            <w:tcW w:w="3005" w:type="dxa"/>
          </w:tcPr>
          <w:p w14:paraId="487C36A5" w14:textId="32BB4370" w:rsidR="005A5CE9" w:rsidRPr="001C5D54" w:rsidRDefault="00EC653A" w:rsidP="00810A2A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>v’9 =</w:t>
            </w:r>
            <w:r w:rsidR="00AB36B3"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-1.32</w:t>
            </w:r>
          </w:p>
        </w:tc>
        <w:tc>
          <w:tcPr>
            <w:tcW w:w="3006" w:type="dxa"/>
          </w:tcPr>
          <w:p w14:paraId="604926C4" w14:textId="77777777" w:rsidR="005A5CE9" w:rsidRPr="001C5D54" w:rsidRDefault="005A5CE9" w:rsidP="00810A2A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5FC0E1B5" w14:textId="65E3137B" w:rsidR="005A5CE9" w:rsidRPr="001C5D54" w:rsidRDefault="00C95422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>d. Trơn: trung bình(bin means), chia thùng: chiều rộng(Equal-width) với số thùng là 4.</w:t>
      </w:r>
    </w:p>
    <w:p w14:paraId="536F336B" w14:textId="185265F8" w:rsidR="00342789" w:rsidRPr="001C5D54" w:rsidRDefault="00342789" w:rsidP="00810A2A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>Sắp xếp dãy: 5.5  6.0  6.0  6.5  6.8  7.2  7.5  8.0  8.5  8.5  8.5  9.0</w:t>
      </w:r>
    </w:p>
    <w:p w14:paraId="2C1EA4E6" w14:textId="1CBE8754" w:rsidR="001C5D54" w:rsidRPr="001C5D54" w:rsidRDefault="00904EA0" w:rsidP="00810A2A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Độ lệch (9.0 – 5.5)/4 = </w:t>
      </w:r>
      <w:r w:rsidR="0091798F">
        <w:rPr>
          <w:rFonts w:ascii="Times New Roman" w:hAnsi="Times New Roman" w:cs="Times New Roman"/>
          <w:sz w:val="28"/>
          <w:szCs w:val="28"/>
        </w:rPr>
        <w:t>0.875</w:t>
      </w:r>
    </w:p>
    <w:p w14:paraId="1234C48C" w14:textId="5F37B4A1" w:rsidR="00C95422" w:rsidRPr="001C5D54" w:rsidRDefault="00342789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Bin 1: </w:t>
      </w:r>
      <w:r w:rsidR="0091798F">
        <w:rPr>
          <w:rFonts w:ascii="Times New Roman" w:eastAsiaTheme="minorEastAsia" w:hAnsi="Times New Roman" w:cs="Times New Roman"/>
          <w:sz w:val="28"/>
          <w:szCs w:val="28"/>
        </w:rPr>
        <w:t xml:space="preserve">[5.5, </w:t>
      </w:r>
      <w:r w:rsidR="00B45CE5">
        <w:rPr>
          <w:rFonts w:ascii="Times New Roman" w:eastAsiaTheme="minorEastAsia" w:hAnsi="Times New Roman" w:cs="Times New Roman"/>
          <w:sz w:val="28"/>
          <w:szCs w:val="28"/>
        </w:rPr>
        <w:t xml:space="preserve"> 6.375</w:t>
      </w:r>
      <w:r w:rsidR="0091798F">
        <w:rPr>
          <w:rFonts w:ascii="Times New Roman" w:eastAsiaTheme="minorEastAsia" w:hAnsi="Times New Roman" w:cs="Times New Roman"/>
          <w:sz w:val="28"/>
          <w:szCs w:val="28"/>
        </w:rPr>
        <w:t xml:space="preserve">]: </w:t>
      </w:r>
      <w:r w:rsidRPr="001C5D54">
        <w:rPr>
          <w:rFonts w:ascii="Times New Roman" w:eastAsiaTheme="minorEastAsia" w:hAnsi="Times New Roman" w:cs="Times New Roman"/>
          <w:sz w:val="28"/>
          <w:szCs w:val="28"/>
        </w:rPr>
        <w:t>5.5</w:t>
      </w:r>
      <w:r w:rsidR="001C5D54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 6.0  6.0</w:t>
      </w:r>
    </w:p>
    <w:p w14:paraId="719C7F24" w14:textId="02B06A03" w:rsidR="001C5D54" w:rsidRPr="001C5D54" w:rsidRDefault="001C5D54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Bin 2: </w:t>
      </w:r>
      <w:r w:rsidR="00B45CE5">
        <w:rPr>
          <w:rFonts w:ascii="Times New Roman" w:eastAsiaTheme="minorEastAsia" w:hAnsi="Times New Roman" w:cs="Times New Roman"/>
          <w:sz w:val="28"/>
          <w:szCs w:val="28"/>
        </w:rPr>
        <w:t xml:space="preserve">[6.375,  7.25]: </w:t>
      </w: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6.5 </w:t>
      </w:r>
      <w:r w:rsidR="00FE78A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6.8 </w:t>
      </w:r>
      <w:r w:rsidR="00FE78A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C5D54">
        <w:rPr>
          <w:rFonts w:ascii="Times New Roman" w:eastAsiaTheme="minorEastAsia" w:hAnsi="Times New Roman" w:cs="Times New Roman"/>
          <w:sz w:val="28"/>
          <w:szCs w:val="28"/>
        </w:rPr>
        <w:t>7.2</w:t>
      </w:r>
    </w:p>
    <w:p w14:paraId="610C1F8E" w14:textId="7DAB7CAF" w:rsidR="001C5D54" w:rsidRDefault="001C5D54" w:rsidP="00810A2A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Bin 3: </w:t>
      </w:r>
      <w:r w:rsidR="002617B4">
        <w:rPr>
          <w:rFonts w:ascii="Times New Roman" w:eastAsiaTheme="minorEastAsia" w:hAnsi="Times New Roman" w:cs="Times New Roman"/>
          <w:sz w:val="28"/>
          <w:szCs w:val="28"/>
        </w:rPr>
        <w:t xml:space="preserve">[7.25,  8.125]: </w:t>
      </w:r>
      <w:r w:rsidRPr="001C5D54">
        <w:rPr>
          <w:rFonts w:ascii="Times New Roman" w:hAnsi="Times New Roman" w:cs="Times New Roman"/>
          <w:sz w:val="28"/>
          <w:szCs w:val="28"/>
        </w:rPr>
        <w:t xml:space="preserve">7.5  8.0   </w:t>
      </w:r>
    </w:p>
    <w:p w14:paraId="1F87E86D" w14:textId="0B8009B0" w:rsidR="00FE78AF" w:rsidRPr="001C5D54" w:rsidRDefault="00FE78AF" w:rsidP="00FE78AF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Bin 4: </w:t>
      </w:r>
      <w:r w:rsidR="002617B4">
        <w:rPr>
          <w:rFonts w:ascii="Times New Roman" w:hAnsi="Times New Roman" w:cs="Times New Roman"/>
          <w:sz w:val="28"/>
          <w:szCs w:val="28"/>
        </w:rPr>
        <w:t>[8.125, 9]:</w:t>
      </w:r>
      <w:r w:rsidR="002420F4">
        <w:rPr>
          <w:rFonts w:ascii="Times New Roman" w:hAnsi="Times New Roman" w:cs="Times New Roman"/>
          <w:sz w:val="28"/>
          <w:szCs w:val="28"/>
        </w:rPr>
        <w:t>8.5</w:t>
      </w:r>
      <w:r w:rsidR="002617B4">
        <w:rPr>
          <w:rFonts w:ascii="Times New Roman" w:hAnsi="Times New Roman" w:cs="Times New Roman"/>
          <w:sz w:val="28"/>
          <w:szCs w:val="28"/>
        </w:rPr>
        <w:t xml:space="preserve"> </w:t>
      </w:r>
      <w:r w:rsidRPr="001C5D54">
        <w:rPr>
          <w:rFonts w:ascii="Times New Roman" w:hAnsi="Times New Roman" w:cs="Times New Roman"/>
          <w:sz w:val="28"/>
          <w:szCs w:val="28"/>
        </w:rPr>
        <w:t>8.5  8.5  9.0</w:t>
      </w:r>
    </w:p>
    <w:p w14:paraId="323912C0" w14:textId="0FACCB25" w:rsidR="00FE78AF" w:rsidRDefault="00FE78AF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Trung bình các bin:</w:t>
      </w:r>
    </w:p>
    <w:p w14:paraId="72FA0D33" w14:textId="630A9BDC" w:rsidR="00FE78AF" w:rsidRDefault="00FE78AF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Bin 1 = (</w:t>
      </w: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5.5 </w:t>
      </w:r>
      <w:r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6.0 </w:t>
      </w:r>
      <w:r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6.0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)/3 = </w:t>
      </w:r>
      <w:r w:rsidR="00674151">
        <w:rPr>
          <w:rFonts w:ascii="Times New Roman" w:eastAsiaTheme="minorEastAsia" w:hAnsi="Times New Roman" w:cs="Times New Roman"/>
          <w:sz w:val="28"/>
          <w:szCs w:val="28"/>
        </w:rPr>
        <w:t>5.83</w:t>
      </w:r>
    </w:p>
    <w:p w14:paraId="290A3E36" w14:textId="36BB07A0" w:rsidR="00674151" w:rsidRDefault="00674151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Bin 2 = (</w:t>
      </w: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6.5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+ </w:t>
      </w: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6.8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+ </w:t>
      </w:r>
      <w:r w:rsidRPr="001C5D54">
        <w:rPr>
          <w:rFonts w:ascii="Times New Roman" w:eastAsiaTheme="minorEastAsia" w:hAnsi="Times New Roman" w:cs="Times New Roman"/>
          <w:sz w:val="28"/>
          <w:szCs w:val="28"/>
        </w:rPr>
        <w:t>7.2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)/3 = </w:t>
      </w:r>
      <w:r w:rsidR="00926B7E">
        <w:rPr>
          <w:rFonts w:ascii="Times New Roman" w:eastAsiaTheme="minorEastAsia" w:hAnsi="Times New Roman" w:cs="Times New Roman"/>
          <w:sz w:val="28"/>
          <w:szCs w:val="28"/>
        </w:rPr>
        <w:t>6.83</w:t>
      </w:r>
    </w:p>
    <w:p w14:paraId="40205646" w14:textId="61076B37" w:rsidR="00926B7E" w:rsidRDefault="00926B7E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Bin 3 = (</w:t>
      </w:r>
      <w:r w:rsidRPr="001C5D54">
        <w:rPr>
          <w:rFonts w:ascii="Times New Roman" w:hAnsi="Times New Roman" w:cs="Times New Roman"/>
          <w:sz w:val="28"/>
          <w:szCs w:val="28"/>
        </w:rPr>
        <w:t xml:space="preserve">7.5 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1C5D54">
        <w:rPr>
          <w:rFonts w:ascii="Times New Roman" w:hAnsi="Times New Roman" w:cs="Times New Roman"/>
          <w:sz w:val="28"/>
          <w:szCs w:val="28"/>
        </w:rPr>
        <w:t xml:space="preserve"> 8.0</w:t>
      </w:r>
      <w:r>
        <w:rPr>
          <w:rFonts w:ascii="Times New Roman" w:eastAsiaTheme="minorEastAsia" w:hAnsi="Times New Roman" w:cs="Times New Roman"/>
          <w:sz w:val="28"/>
          <w:szCs w:val="28"/>
        </w:rPr>
        <w:t>)/</w:t>
      </w:r>
      <w:r w:rsidR="002420F4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2E67B5">
        <w:rPr>
          <w:rFonts w:ascii="Times New Roman" w:eastAsiaTheme="minorEastAsia" w:hAnsi="Times New Roman" w:cs="Times New Roman"/>
          <w:sz w:val="28"/>
          <w:szCs w:val="28"/>
        </w:rPr>
        <w:t>7.75</w:t>
      </w:r>
    </w:p>
    <w:p w14:paraId="108E7316" w14:textId="6E44AB0F" w:rsidR="00926B7E" w:rsidRDefault="00926B7E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Bin 4 = (</w:t>
      </w:r>
      <w:r w:rsidR="002420F4">
        <w:rPr>
          <w:rFonts w:ascii="Times New Roman" w:eastAsiaTheme="minorEastAsia" w:hAnsi="Times New Roman" w:cs="Times New Roman"/>
          <w:sz w:val="28"/>
          <w:szCs w:val="28"/>
        </w:rPr>
        <w:t>8.5</w:t>
      </w:r>
      <w:r w:rsidR="002E67B5">
        <w:rPr>
          <w:rFonts w:ascii="Times New Roman" w:eastAsiaTheme="minorEastAsia" w:hAnsi="Times New Roman" w:cs="Times New Roman"/>
          <w:sz w:val="28"/>
          <w:szCs w:val="28"/>
        </w:rPr>
        <w:t xml:space="preserve"> +</w:t>
      </w:r>
      <w:r w:rsidR="002420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C5D54">
        <w:rPr>
          <w:rFonts w:ascii="Times New Roman" w:hAnsi="Times New Roman" w:cs="Times New Roman"/>
          <w:sz w:val="28"/>
          <w:szCs w:val="28"/>
        </w:rPr>
        <w:t xml:space="preserve">8.5 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1C5D54">
        <w:rPr>
          <w:rFonts w:ascii="Times New Roman" w:hAnsi="Times New Roman" w:cs="Times New Roman"/>
          <w:sz w:val="28"/>
          <w:szCs w:val="28"/>
        </w:rPr>
        <w:t xml:space="preserve"> 8.5 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1C5D54">
        <w:rPr>
          <w:rFonts w:ascii="Times New Roman" w:hAnsi="Times New Roman" w:cs="Times New Roman"/>
          <w:sz w:val="28"/>
          <w:szCs w:val="28"/>
        </w:rPr>
        <w:t xml:space="preserve"> 9.0</w:t>
      </w:r>
      <w:r>
        <w:rPr>
          <w:rFonts w:ascii="Times New Roman" w:eastAsiaTheme="minorEastAsia" w:hAnsi="Times New Roman" w:cs="Times New Roman"/>
          <w:sz w:val="28"/>
          <w:szCs w:val="28"/>
        </w:rPr>
        <w:t>)/</w:t>
      </w:r>
      <w:r w:rsidR="002420F4">
        <w:rPr>
          <w:rFonts w:ascii="Times New Roman" w:eastAsiaTheme="minorEastAsia" w:hAnsi="Times New Roman" w:cs="Times New Roman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BA727E">
        <w:rPr>
          <w:rFonts w:ascii="Times New Roman" w:eastAsiaTheme="minorEastAsia" w:hAnsi="Times New Roman" w:cs="Times New Roman"/>
          <w:sz w:val="28"/>
          <w:szCs w:val="28"/>
        </w:rPr>
        <w:t>8.6</w:t>
      </w:r>
      <w:r w:rsidR="00800297">
        <w:rPr>
          <w:rFonts w:ascii="Times New Roman" w:eastAsiaTheme="minorEastAsia" w:hAnsi="Times New Roman" w:cs="Times New Roman"/>
          <w:sz w:val="28"/>
          <w:szCs w:val="28"/>
        </w:rPr>
        <w:t>25</w:t>
      </w:r>
    </w:p>
    <w:p w14:paraId="29DD11BE" w14:textId="33C2F9B5" w:rsidR="00BA727E" w:rsidRDefault="00BA727E" w:rsidP="00810A2A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=&gt; Làm trơn</w:t>
      </w:r>
      <w:r w:rsidR="000F4C04">
        <w:rPr>
          <w:rFonts w:ascii="Times New Roman" w:eastAsiaTheme="minorEastAsia" w:hAnsi="Times New Roman" w:cs="Times New Roman"/>
          <w:sz w:val="28"/>
          <w:szCs w:val="28"/>
        </w:rPr>
        <w:t xml:space="preserve"> dữ liệu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theo bin means ta được:</w:t>
      </w:r>
    </w:p>
    <w:p w14:paraId="0C963848" w14:textId="15575DFA" w:rsidR="00BA727E" w:rsidRPr="001C5D54" w:rsidRDefault="00BA727E" w:rsidP="00BA727E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Bin 1: </w:t>
      </w:r>
      <w:r>
        <w:rPr>
          <w:rFonts w:ascii="Times New Roman" w:eastAsiaTheme="minorEastAsia" w:hAnsi="Times New Roman" w:cs="Times New Roman"/>
          <w:sz w:val="28"/>
          <w:szCs w:val="28"/>
        </w:rPr>
        <w:t>5.83  5.83  5.83</w:t>
      </w:r>
    </w:p>
    <w:p w14:paraId="79F9D747" w14:textId="6E1B3FD3" w:rsidR="00BA727E" w:rsidRPr="001C5D54" w:rsidRDefault="00BA727E" w:rsidP="00BA727E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Bin 2: </w:t>
      </w:r>
      <w:r>
        <w:rPr>
          <w:rFonts w:ascii="Times New Roman" w:eastAsiaTheme="minorEastAsia" w:hAnsi="Times New Roman" w:cs="Times New Roman"/>
          <w:sz w:val="28"/>
          <w:szCs w:val="28"/>
        </w:rPr>
        <w:t>6.83  6.83  6.83</w:t>
      </w:r>
    </w:p>
    <w:p w14:paraId="00C4B6AF" w14:textId="0451707F" w:rsidR="00BA727E" w:rsidRDefault="00BA727E" w:rsidP="00BA727E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Bin 3: </w:t>
      </w:r>
      <w:r w:rsidR="002E67B5">
        <w:rPr>
          <w:rFonts w:ascii="Times New Roman" w:eastAsiaTheme="minorEastAsia" w:hAnsi="Times New Roman" w:cs="Times New Roman"/>
          <w:sz w:val="28"/>
          <w:szCs w:val="28"/>
        </w:rPr>
        <w:t>7.75  7.75</w:t>
      </w:r>
    </w:p>
    <w:p w14:paraId="15A0FCAB" w14:textId="445BC046" w:rsidR="00BA727E" w:rsidRDefault="00BA727E" w:rsidP="00BA727E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Bin 4: </w:t>
      </w:r>
      <w:r>
        <w:rPr>
          <w:rFonts w:ascii="Times New Roman" w:eastAsiaTheme="minorEastAsia" w:hAnsi="Times New Roman" w:cs="Times New Roman"/>
          <w:sz w:val="28"/>
          <w:szCs w:val="28"/>
        </w:rPr>
        <w:t>8.6</w:t>
      </w:r>
      <w:r w:rsidR="00800297">
        <w:rPr>
          <w:rFonts w:ascii="Times New Roman" w:eastAsiaTheme="minorEastAsia" w:hAnsi="Times New Roman" w:cs="Times New Roman"/>
          <w:sz w:val="28"/>
          <w:szCs w:val="28"/>
        </w:rPr>
        <w:t>25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8.6</w:t>
      </w:r>
      <w:r w:rsidR="00800297">
        <w:rPr>
          <w:rFonts w:ascii="Times New Roman" w:eastAsiaTheme="minorEastAsia" w:hAnsi="Times New Roman" w:cs="Times New Roman"/>
          <w:sz w:val="28"/>
          <w:szCs w:val="28"/>
        </w:rPr>
        <w:t>25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8.6</w:t>
      </w:r>
      <w:r w:rsidR="00800297">
        <w:rPr>
          <w:rFonts w:ascii="Times New Roman" w:eastAsiaTheme="minorEastAsia" w:hAnsi="Times New Roman" w:cs="Times New Roman"/>
          <w:sz w:val="28"/>
          <w:szCs w:val="28"/>
        </w:rPr>
        <w:t>25  8.625</w:t>
      </w:r>
    </w:p>
    <w:p w14:paraId="385643BB" w14:textId="7867D863" w:rsidR="00E03BF4" w:rsidRDefault="00E03BF4" w:rsidP="00BA727E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e. Mối tương quan giữa X và Y</w:t>
      </w:r>
    </w:p>
    <w:p w14:paraId="24E67EE3" w14:textId="254E5BB6" w:rsidR="00B810D2" w:rsidRDefault="004543C3" w:rsidP="00B810D2">
      <w:pPr>
        <w:spacing w:after="120" w:line="288" w:lineRule="auto"/>
        <w:rPr>
          <w:rFonts w:ascii="Times New Roman" w:eastAsiaTheme="minorEastAsia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r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x,y</m:t>
            </m:r>
          </m:sub>
        </m:sSub>
      </m:oMath>
      <w:r w:rsidR="00E03BF4" w:rsidRPr="00665706">
        <w:rPr>
          <w:rFonts w:ascii="Times New Roman" w:eastAsiaTheme="minorEastAsia" w:hAnsi="Times New Roman" w:cs="Times New Roman"/>
          <w:sz w:val="32"/>
          <w:szCs w:val="32"/>
        </w:rPr>
        <w:t>=</w:t>
      </w:r>
      <w:r w:rsidR="00CB1D24" w:rsidRPr="00665706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)</m:t>
                </m:r>
              </m:e>
            </m:nary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 xml:space="preserve"> - n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x</m:t>
                </m:r>
              </m:e>
            </m:acc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y</m:t>
                </m:r>
              </m:e>
            </m:acc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∂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∂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y</m:t>
                </m:r>
              </m:sub>
            </m:sSub>
          </m:den>
        </m:f>
      </m:oMath>
      <w:r w:rsidR="002335B8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B810D2">
        <w:rPr>
          <w:rFonts w:ascii="Times New Roman" w:eastAsiaTheme="minorEastAsia" w:hAnsi="Times New Roman" w:cs="Times New Roman"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(7x7.2 +8.5x8 +...+5.5x6.8+7x9) -12x6.8x7.3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12 x 1.32 x 1.15</m:t>
            </m:r>
          </m:den>
        </m:f>
      </m:oMath>
      <w:r w:rsidR="00B810D2">
        <w:rPr>
          <w:rFonts w:ascii="Times New Roman" w:eastAsiaTheme="minorEastAsia" w:hAnsi="Times New Roman" w:cs="Times New Roman"/>
          <w:sz w:val="32"/>
          <w:szCs w:val="32"/>
        </w:rPr>
        <w:t xml:space="preserve"> = </w:t>
      </w:r>
      <w:r w:rsidR="00B810D2" w:rsidRPr="00B810D2">
        <w:rPr>
          <w:rFonts w:ascii="Times New Roman" w:eastAsiaTheme="minorEastAsia" w:hAnsi="Times New Roman" w:cs="Times New Roman"/>
          <w:sz w:val="28"/>
          <w:szCs w:val="28"/>
        </w:rPr>
        <w:t>0.</w:t>
      </w:r>
      <w:r w:rsidR="00400898">
        <w:rPr>
          <w:rFonts w:ascii="Times New Roman" w:eastAsiaTheme="minorEastAsia" w:hAnsi="Times New Roman" w:cs="Times New Roman"/>
          <w:sz w:val="28"/>
          <w:szCs w:val="28"/>
        </w:rPr>
        <w:t>73</w:t>
      </w:r>
    </w:p>
    <w:p w14:paraId="441ED501" w14:textId="6EE499CC" w:rsidR="00B810D2" w:rsidRDefault="00B810D2" w:rsidP="00B810D2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x,y</m:t>
            </m:r>
          </m:sub>
        </m:sSub>
      </m:oMath>
      <w:r w:rsidR="009F245C" w:rsidRPr="009F245C">
        <w:rPr>
          <w:rFonts w:ascii="Times New Roman" w:eastAsiaTheme="minorEastAsia" w:hAnsi="Times New Roman" w:cs="Times New Roman"/>
          <w:sz w:val="28"/>
          <w:szCs w:val="28"/>
        </w:rPr>
        <w:t>&gt;0</w:t>
      </w:r>
      <w:r w:rsidR="009F245C">
        <w:rPr>
          <w:rFonts w:ascii="Times New Roman" w:eastAsiaTheme="minorEastAsia" w:hAnsi="Times New Roman" w:cs="Times New Roman"/>
          <w:sz w:val="28"/>
          <w:szCs w:val="28"/>
        </w:rPr>
        <w:t xml:space="preserve"> =&gt; x và y là tương quan dương.</w:t>
      </w:r>
    </w:p>
    <w:p w14:paraId="52ED2AFB" w14:textId="591E50F7" w:rsidR="009F245C" w:rsidRDefault="00B312BE" w:rsidP="00B810D2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B312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9B0CA3" wp14:editId="5E2B5511">
            <wp:extent cx="5731510" cy="3291205"/>
            <wp:effectExtent l="0" t="0" r="2540" b="4445"/>
            <wp:docPr id="3" name="Hình ảnh 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bà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03F8" w14:textId="07B64E20" w:rsidR="005A1885" w:rsidRDefault="005A1885" w:rsidP="00B810D2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min_sup = 60% =&gt; min_sup_count = 60% x 5 = 3</w:t>
      </w:r>
    </w:p>
    <w:p w14:paraId="77DFC9B5" w14:textId="77777777" w:rsidR="00CA636A" w:rsidRDefault="00CA636A" w:rsidP="00B810D2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A1BC8" w14:paraId="4DC4473C" w14:textId="77777777" w:rsidTr="00D36BF4">
        <w:tc>
          <w:tcPr>
            <w:tcW w:w="3606" w:type="dxa"/>
            <w:gridSpan w:val="2"/>
          </w:tcPr>
          <w:p w14:paraId="23F3F70B" w14:textId="236AAD6F" w:rsidR="00FA1BC8" w:rsidRDefault="00FA1BC8" w:rsidP="00B810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Tập C1</w:t>
            </w:r>
          </w:p>
        </w:tc>
        <w:tc>
          <w:tcPr>
            <w:tcW w:w="1803" w:type="dxa"/>
            <w:vMerge w:val="restart"/>
          </w:tcPr>
          <w:p w14:paraId="615936F0" w14:textId="13246F13" w:rsidR="00FA1BC8" w:rsidRDefault="00FE2D55" w:rsidP="00FE2D5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&gt;=3</w:t>
            </w:r>
          </w:p>
        </w:tc>
        <w:tc>
          <w:tcPr>
            <w:tcW w:w="3607" w:type="dxa"/>
            <w:gridSpan w:val="2"/>
          </w:tcPr>
          <w:p w14:paraId="52B03A95" w14:textId="469C4D42" w:rsidR="00FA1BC8" w:rsidRDefault="00FA1BC8" w:rsidP="00B810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Tập L1</w:t>
            </w:r>
          </w:p>
        </w:tc>
      </w:tr>
      <w:tr w:rsidR="00FE2D55" w14:paraId="3D4436DA" w14:textId="77777777" w:rsidTr="00CA636A">
        <w:tc>
          <w:tcPr>
            <w:tcW w:w="1803" w:type="dxa"/>
          </w:tcPr>
          <w:p w14:paraId="7DEDB238" w14:textId="0B7233A9" w:rsidR="00FE2D55" w:rsidRDefault="00FE2D55" w:rsidP="00FE2D5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</w:t>
            </w:r>
          </w:p>
        </w:tc>
        <w:tc>
          <w:tcPr>
            <w:tcW w:w="1803" w:type="dxa"/>
          </w:tcPr>
          <w:p w14:paraId="22DAFDFD" w14:textId="31AB0C4C" w:rsidR="00FE2D55" w:rsidRDefault="00FE2D55" w:rsidP="00FE2D5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Sub_count</w:t>
            </w:r>
          </w:p>
        </w:tc>
        <w:tc>
          <w:tcPr>
            <w:tcW w:w="1803" w:type="dxa"/>
            <w:vMerge/>
          </w:tcPr>
          <w:p w14:paraId="464E9F43" w14:textId="77777777" w:rsidR="00FE2D55" w:rsidRDefault="00FE2D55" w:rsidP="00FE2D5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5140AAB3" w14:textId="73A9CBEC" w:rsidR="00FE2D55" w:rsidRDefault="00FE2D55" w:rsidP="00FE2D5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</w:t>
            </w:r>
          </w:p>
        </w:tc>
        <w:tc>
          <w:tcPr>
            <w:tcW w:w="1804" w:type="dxa"/>
          </w:tcPr>
          <w:p w14:paraId="38E17B4E" w14:textId="54010C3A" w:rsidR="00FE2D55" w:rsidRDefault="00FE2D55" w:rsidP="00FE2D5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Sub_count</w:t>
            </w:r>
          </w:p>
        </w:tc>
      </w:tr>
      <w:tr w:rsidR="00E87985" w14:paraId="33ADF326" w14:textId="77777777" w:rsidTr="00CA636A">
        <w:tc>
          <w:tcPr>
            <w:tcW w:w="1803" w:type="dxa"/>
          </w:tcPr>
          <w:p w14:paraId="7CF92906" w14:textId="48DD9BBD" w:rsidR="00E87985" w:rsidRDefault="00E87985" w:rsidP="00E8798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I1</w:t>
            </w:r>
          </w:p>
        </w:tc>
        <w:tc>
          <w:tcPr>
            <w:tcW w:w="1803" w:type="dxa"/>
          </w:tcPr>
          <w:p w14:paraId="7DA7D798" w14:textId="1A93F552" w:rsidR="00E87985" w:rsidRDefault="00E87985" w:rsidP="00E8798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  <w:vMerge/>
          </w:tcPr>
          <w:p w14:paraId="2B06CB58" w14:textId="77777777" w:rsidR="00E87985" w:rsidRDefault="00E87985" w:rsidP="00E8798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3EB3C2D0" w14:textId="45A3770C" w:rsidR="00E87985" w:rsidRDefault="00E87985" w:rsidP="00E8798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I1</w:t>
            </w:r>
          </w:p>
        </w:tc>
        <w:tc>
          <w:tcPr>
            <w:tcW w:w="1804" w:type="dxa"/>
          </w:tcPr>
          <w:p w14:paraId="11458938" w14:textId="2B1AE5D8" w:rsidR="00E87985" w:rsidRDefault="00E87985" w:rsidP="00E8798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87985" w14:paraId="2F06BA90" w14:textId="77777777" w:rsidTr="00CA636A">
        <w:tc>
          <w:tcPr>
            <w:tcW w:w="1803" w:type="dxa"/>
          </w:tcPr>
          <w:p w14:paraId="3355CF6C" w14:textId="78AC871C" w:rsidR="00E87985" w:rsidRDefault="00E87985" w:rsidP="00E8798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I2</w:t>
            </w:r>
          </w:p>
        </w:tc>
        <w:tc>
          <w:tcPr>
            <w:tcW w:w="1803" w:type="dxa"/>
          </w:tcPr>
          <w:p w14:paraId="7E033B2C" w14:textId="393711E6" w:rsidR="00E87985" w:rsidRDefault="00E87985" w:rsidP="00E8798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  <w:vMerge/>
          </w:tcPr>
          <w:p w14:paraId="5D01F820" w14:textId="77777777" w:rsidR="00E87985" w:rsidRDefault="00E87985" w:rsidP="00E8798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2F98C841" w14:textId="41F06B2E" w:rsidR="00E87985" w:rsidRDefault="00E87985" w:rsidP="00E8798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I2</w:t>
            </w:r>
          </w:p>
        </w:tc>
        <w:tc>
          <w:tcPr>
            <w:tcW w:w="1804" w:type="dxa"/>
          </w:tcPr>
          <w:p w14:paraId="13473D48" w14:textId="3F4CAA23" w:rsidR="00E87985" w:rsidRDefault="00E87985" w:rsidP="00E8798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87985" w14:paraId="38969727" w14:textId="77777777" w:rsidTr="00CA636A">
        <w:tc>
          <w:tcPr>
            <w:tcW w:w="1803" w:type="dxa"/>
          </w:tcPr>
          <w:p w14:paraId="30300420" w14:textId="0DC83B21" w:rsidR="00E87985" w:rsidRDefault="00E87985" w:rsidP="00E8798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I3</w:t>
            </w:r>
          </w:p>
        </w:tc>
        <w:tc>
          <w:tcPr>
            <w:tcW w:w="1803" w:type="dxa"/>
          </w:tcPr>
          <w:p w14:paraId="3D1B02FC" w14:textId="5BF4FED6" w:rsidR="00E87985" w:rsidRDefault="00E87985" w:rsidP="00E8798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03" w:type="dxa"/>
            <w:vMerge/>
          </w:tcPr>
          <w:p w14:paraId="504E62B3" w14:textId="77777777" w:rsidR="00E87985" w:rsidRDefault="00E87985" w:rsidP="00E8798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6A2D4F1B" w14:textId="7B27E62A" w:rsidR="00E87985" w:rsidRDefault="00E87985" w:rsidP="00E8798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I3</w:t>
            </w:r>
          </w:p>
        </w:tc>
        <w:tc>
          <w:tcPr>
            <w:tcW w:w="1804" w:type="dxa"/>
          </w:tcPr>
          <w:p w14:paraId="6740B618" w14:textId="44B5D736" w:rsidR="00E87985" w:rsidRDefault="00E87985" w:rsidP="00E8798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E87985" w14:paraId="656863F3" w14:textId="77777777" w:rsidTr="00CA636A">
        <w:tc>
          <w:tcPr>
            <w:tcW w:w="1803" w:type="dxa"/>
          </w:tcPr>
          <w:p w14:paraId="0431843F" w14:textId="55912180" w:rsidR="00E87985" w:rsidRDefault="00E87985" w:rsidP="00E8798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I4</w:t>
            </w:r>
          </w:p>
        </w:tc>
        <w:tc>
          <w:tcPr>
            <w:tcW w:w="1803" w:type="dxa"/>
          </w:tcPr>
          <w:p w14:paraId="7AAB0687" w14:textId="4086C39E" w:rsidR="00E87985" w:rsidRDefault="00E87985" w:rsidP="00E8798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  <w:vMerge/>
          </w:tcPr>
          <w:p w14:paraId="0E26583D" w14:textId="77777777" w:rsidR="00E87985" w:rsidRDefault="00E87985" w:rsidP="00E8798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7013E4EA" w14:textId="4F348E5E" w:rsidR="00E87985" w:rsidRDefault="00E87985" w:rsidP="00E8798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I5</w:t>
            </w:r>
          </w:p>
        </w:tc>
        <w:tc>
          <w:tcPr>
            <w:tcW w:w="1804" w:type="dxa"/>
          </w:tcPr>
          <w:p w14:paraId="4641CD28" w14:textId="2E46889D" w:rsidR="00E87985" w:rsidRDefault="00E87985" w:rsidP="00E87985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FA1BC8" w14:paraId="48D8B402" w14:textId="77777777" w:rsidTr="00CA636A">
        <w:tc>
          <w:tcPr>
            <w:tcW w:w="1803" w:type="dxa"/>
          </w:tcPr>
          <w:p w14:paraId="1348BE42" w14:textId="3BBF1466" w:rsidR="00FA1BC8" w:rsidRDefault="00FA1BC8" w:rsidP="00FA1BC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I5</w:t>
            </w:r>
          </w:p>
        </w:tc>
        <w:tc>
          <w:tcPr>
            <w:tcW w:w="1803" w:type="dxa"/>
          </w:tcPr>
          <w:p w14:paraId="68B7AED5" w14:textId="0D0B680E" w:rsidR="00FA1BC8" w:rsidRDefault="00635907" w:rsidP="00FA1BC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  <w:vMerge/>
          </w:tcPr>
          <w:p w14:paraId="69BB1ECF" w14:textId="77777777" w:rsidR="00FA1BC8" w:rsidRDefault="00FA1BC8" w:rsidP="00FA1BC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4A99C796" w14:textId="77777777" w:rsidR="00FA1BC8" w:rsidRDefault="00FA1BC8" w:rsidP="00FA1BC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</w:tcPr>
          <w:p w14:paraId="088A9DE9" w14:textId="77777777" w:rsidR="00FA1BC8" w:rsidRDefault="00FA1BC8" w:rsidP="00FA1BC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1BC8" w14:paraId="7E40BAB4" w14:textId="77777777" w:rsidTr="00CA636A">
        <w:tc>
          <w:tcPr>
            <w:tcW w:w="1803" w:type="dxa"/>
          </w:tcPr>
          <w:p w14:paraId="09D384B7" w14:textId="2C7E7249" w:rsidR="00FA1BC8" w:rsidRDefault="00FA1BC8" w:rsidP="00FA1BC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I6</w:t>
            </w:r>
          </w:p>
        </w:tc>
        <w:tc>
          <w:tcPr>
            <w:tcW w:w="1803" w:type="dxa"/>
          </w:tcPr>
          <w:p w14:paraId="12970C9E" w14:textId="09A3AAE5" w:rsidR="00FA1BC8" w:rsidRDefault="00635907" w:rsidP="00FA1BC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  <w:vMerge/>
          </w:tcPr>
          <w:p w14:paraId="47CBBC59" w14:textId="77777777" w:rsidR="00FA1BC8" w:rsidRDefault="00FA1BC8" w:rsidP="00FA1BC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6E058FF3" w14:textId="77777777" w:rsidR="00FA1BC8" w:rsidRDefault="00FA1BC8" w:rsidP="00FA1BC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</w:tcPr>
          <w:p w14:paraId="66705383" w14:textId="77777777" w:rsidR="00FA1BC8" w:rsidRDefault="00FA1BC8" w:rsidP="00FA1BC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1BC8" w14:paraId="5A9E0C06" w14:textId="77777777" w:rsidTr="00CA636A">
        <w:tc>
          <w:tcPr>
            <w:tcW w:w="1803" w:type="dxa"/>
          </w:tcPr>
          <w:p w14:paraId="10D83991" w14:textId="09F31D36" w:rsidR="00FA1BC8" w:rsidRDefault="00FA1BC8" w:rsidP="00FA1BC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I7</w:t>
            </w:r>
          </w:p>
        </w:tc>
        <w:tc>
          <w:tcPr>
            <w:tcW w:w="1803" w:type="dxa"/>
          </w:tcPr>
          <w:p w14:paraId="522524E0" w14:textId="66DFC371" w:rsidR="00FA1BC8" w:rsidRDefault="00635907" w:rsidP="00FA1BC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3" w:type="dxa"/>
            <w:vMerge/>
          </w:tcPr>
          <w:p w14:paraId="76047DDD" w14:textId="77777777" w:rsidR="00FA1BC8" w:rsidRDefault="00FA1BC8" w:rsidP="00FA1BC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255D74FB" w14:textId="77777777" w:rsidR="00FA1BC8" w:rsidRDefault="00FA1BC8" w:rsidP="00FA1BC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</w:tcPr>
          <w:p w14:paraId="0D5D9807" w14:textId="77777777" w:rsidR="00FA1BC8" w:rsidRDefault="00FA1BC8" w:rsidP="00FA1BC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2E53E5C" w14:textId="62F3A80E" w:rsidR="00E03BF4" w:rsidRDefault="00E03BF4" w:rsidP="00BA727E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388303B1" w14:textId="3B3F4562" w:rsidR="00E87985" w:rsidRPr="009F245C" w:rsidRDefault="00E87985" w:rsidP="00BA727E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L1 x </w:t>
      </w:r>
      <w:r w:rsidR="008608D2">
        <w:rPr>
          <w:rFonts w:ascii="Times New Roman" w:eastAsiaTheme="minorEastAsia" w:hAnsi="Times New Roman" w:cs="Times New Roman"/>
          <w:sz w:val="28"/>
          <w:szCs w:val="28"/>
        </w:rPr>
        <w:t>L1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được tập C2: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C6C7F" w14:paraId="33FF3B93" w14:textId="77777777" w:rsidTr="009319D2">
        <w:tc>
          <w:tcPr>
            <w:tcW w:w="3606" w:type="dxa"/>
            <w:gridSpan w:val="2"/>
          </w:tcPr>
          <w:p w14:paraId="6DBCDA00" w14:textId="052B1F1D" w:rsidR="007C6C7F" w:rsidRDefault="007C6C7F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Tập C</w:t>
            </w:r>
            <w:r w:rsidR="0002383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  <w:vMerge w:val="restart"/>
          </w:tcPr>
          <w:p w14:paraId="01043235" w14:textId="77777777" w:rsidR="007C6C7F" w:rsidRDefault="007C6C7F" w:rsidP="009319D2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&gt;=3</w:t>
            </w:r>
          </w:p>
        </w:tc>
        <w:tc>
          <w:tcPr>
            <w:tcW w:w="3607" w:type="dxa"/>
            <w:gridSpan w:val="2"/>
          </w:tcPr>
          <w:p w14:paraId="1906C6A4" w14:textId="7CCDC2E1" w:rsidR="007C6C7F" w:rsidRDefault="007C6C7F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Tập L</w:t>
            </w:r>
            <w:r w:rsidR="0002383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7C6C7F" w14:paraId="4ED8DA16" w14:textId="77777777" w:rsidTr="009319D2">
        <w:tc>
          <w:tcPr>
            <w:tcW w:w="1803" w:type="dxa"/>
          </w:tcPr>
          <w:p w14:paraId="619D4C02" w14:textId="77777777" w:rsidR="007C6C7F" w:rsidRDefault="007C6C7F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</w:t>
            </w:r>
          </w:p>
        </w:tc>
        <w:tc>
          <w:tcPr>
            <w:tcW w:w="1803" w:type="dxa"/>
          </w:tcPr>
          <w:p w14:paraId="6A79C380" w14:textId="77777777" w:rsidR="007C6C7F" w:rsidRDefault="007C6C7F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Sub_count</w:t>
            </w:r>
          </w:p>
        </w:tc>
        <w:tc>
          <w:tcPr>
            <w:tcW w:w="1803" w:type="dxa"/>
            <w:vMerge/>
          </w:tcPr>
          <w:p w14:paraId="5C4DF4B1" w14:textId="77777777" w:rsidR="007C6C7F" w:rsidRDefault="007C6C7F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35B1196C" w14:textId="77777777" w:rsidR="007C6C7F" w:rsidRDefault="007C6C7F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</w:t>
            </w:r>
          </w:p>
        </w:tc>
        <w:tc>
          <w:tcPr>
            <w:tcW w:w="1804" w:type="dxa"/>
          </w:tcPr>
          <w:p w14:paraId="66290605" w14:textId="77777777" w:rsidR="007C6C7F" w:rsidRDefault="007C6C7F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Sub_count</w:t>
            </w:r>
          </w:p>
        </w:tc>
      </w:tr>
      <w:tr w:rsidR="00023839" w14:paraId="530267BE" w14:textId="77777777" w:rsidTr="009319D2">
        <w:tc>
          <w:tcPr>
            <w:tcW w:w="1803" w:type="dxa"/>
          </w:tcPr>
          <w:p w14:paraId="703369E3" w14:textId="6B4B48EF" w:rsidR="00023839" w:rsidRDefault="00023839" w:rsidP="00023839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I1, I2</w:t>
            </w:r>
          </w:p>
        </w:tc>
        <w:tc>
          <w:tcPr>
            <w:tcW w:w="1803" w:type="dxa"/>
          </w:tcPr>
          <w:p w14:paraId="7F7218E1" w14:textId="0F2EB939" w:rsidR="00023839" w:rsidRDefault="00023839" w:rsidP="00023839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  <w:vMerge/>
          </w:tcPr>
          <w:p w14:paraId="573173D6" w14:textId="77777777" w:rsidR="00023839" w:rsidRDefault="00023839" w:rsidP="00023839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1F35BB93" w14:textId="5F365BED" w:rsidR="00023839" w:rsidRDefault="00023839" w:rsidP="00023839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I1, I3</w:t>
            </w:r>
          </w:p>
        </w:tc>
        <w:tc>
          <w:tcPr>
            <w:tcW w:w="1804" w:type="dxa"/>
          </w:tcPr>
          <w:p w14:paraId="6B69C048" w14:textId="43717B8C" w:rsidR="00023839" w:rsidRDefault="00023839" w:rsidP="00023839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23839" w14:paraId="323CC6C7" w14:textId="77777777" w:rsidTr="009319D2">
        <w:tc>
          <w:tcPr>
            <w:tcW w:w="1803" w:type="dxa"/>
          </w:tcPr>
          <w:p w14:paraId="1E52B8EB" w14:textId="084E3FC2" w:rsidR="00023839" w:rsidRDefault="00023839" w:rsidP="00023839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I1, I3</w:t>
            </w:r>
          </w:p>
        </w:tc>
        <w:tc>
          <w:tcPr>
            <w:tcW w:w="1803" w:type="dxa"/>
          </w:tcPr>
          <w:p w14:paraId="668CE17E" w14:textId="0E846ACB" w:rsidR="00023839" w:rsidRDefault="00023839" w:rsidP="00023839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  <w:vMerge/>
          </w:tcPr>
          <w:p w14:paraId="45B37B9C" w14:textId="77777777" w:rsidR="00023839" w:rsidRDefault="00023839" w:rsidP="00023839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1199EB8A" w14:textId="1330B0A5" w:rsidR="00023839" w:rsidRDefault="00023839" w:rsidP="00023839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I2, I3</w:t>
            </w:r>
          </w:p>
        </w:tc>
        <w:tc>
          <w:tcPr>
            <w:tcW w:w="1804" w:type="dxa"/>
          </w:tcPr>
          <w:p w14:paraId="58EDB4C5" w14:textId="4DF56103" w:rsidR="00023839" w:rsidRDefault="00023839" w:rsidP="00023839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23839" w14:paraId="7A346459" w14:textId="77777777" w:rsidTr="009319D2">
        <w:tc>
          <w:tcPr>
            <w:tcW w:w="1803" w:type="dxa"/>
          </w:tcPr>
          <w:p w14:paraId="60A298A2" w14:textId="3F622C67" w:rsidR="00023839" w:rsidRDefault="00023839" w:rsidP="00023839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I1, I5</w:t>
            </w:r>
          </w:p>
        </w:tc>
        <w:tc>
          <w:tcPr>
            <w:tcW w:w="1803" w:type="dxa"/>
          </w:tcPr>
          <w:p w14:paraId="58C65E9C" w14:textId="33BA1BF9" w:rsidR="00023839" w:rsidRDefault="00023839" w:rsidP="00023839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  <w:vMerge/>
          </w:tcPr>
          <w:p w14:paraId="4D2865C1" w14:textId="77777777" w:rsidR="00023839" w:rsidRDefault="00023839" w:rsidP="00023839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21D48A36" w14:textId="59979D56" w:rsidR="00023839" w:rsidRDefault="00023839" w:rsidP="00023839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I2, I5</w:t>
            </w:r>
          </w:p>
        </w:tc>
        <w:tc>
          <w:tcPr>
            <w:tcW w:w="1804" w:type="dxa"/>
          </w:tcPr>
          <w:p w14:paraId="71C6FF13" w14:textId="287BBFA4" w:rsidR="00023839" w:rsidRDefault="00023839" w:rsidP="00023839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23839" w14:paraId="6C8B8319" w14:textId="77777777" w:rsidTr="009319D2">
        <w:tc>
          <w:tcPr>
            <w:tcW w:w="1803" w:type="dxa"/>
          </w:tcPr>
          <w:p w14:paraId="46FAB2A0" w14:textId="6CD70C00" w:rsidR="00023839" w:rsidRDefault="00023839" w:rsidP="00023839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I2, I3</w:t>
            </w:r>
          </w:p>
        </w:tc>
        <w:tc>
          <w:tcPr>
            <w:tcW w:w="1803" w:type="dxa"/>
          </w:tcPr>
          <w:p w14:paraId="1AA38D8D" w14:textId="05CFF2B5" w:rsidR="00023839" w:rsidRDefault="00023839" w:rsidP="00023839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  <w:vMerge/>
          </w:tcPr>
          <w:p w14:paraId="0F7A2381" w14:textId="77777777" w:rsidR="00023839" w:rsidRDefault="00023839" w:rsidP="00023839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5BB0D810" w14:textId="2E73B06D" w:rsidR="00023839" w:rsidRDefault="00023839" w:rsidP="00023839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I3, I5</w:t>
            </w:r>
          </w:p>
        </w:tc>
        <w:tc>
          <w:tcPr>
            <w:tcW w:w="1804" w:type="dxa"/>
          </w:tcPr>
          <w:p w14:paraId="2A5DD39A" w14:textId="274401C4" w:rsidR="00023839" w:rsidRDefault="00023839" w:rsidP="00023839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7C6C7F" w14:paraId="3CE56A29" w14:textId="77777777" w:rsidTr="009319D2">
        <w:tc>
          <w:tcPr>
            <w:tcW w:w="1803" w:type="dxa"/>
          </w:tcPr>
          <w:p w14:paraId="3F315336" w14:textId="6483B2D6" w:rsidR="007C6C7F" w:rsidRDefault="00127F6C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I2, </w:t>
            </w:r>
            <w:r w:rsidR="007C6C7F">
              <w:rPr>
                <w:rFonts w:ascii="Times New Roman" w:hAnsi="Times New Roman" w:cs="Times New Roman"/>
                <w:sz w:val="28"/>
                <w:szCs w:val="28"/>
              </w:rPr>
              <w:t>I5</w:t>
            </w:r>
          </w:p>
        </w:tc>
        <w:tc>
          <w:tcPr>
            <w:tcW w:w="1803" w:type="dxa"/>
          </w:tcPr>
          <w:p w14:paraId="625225A4" w14:textId="159EB5AA" w:rsidR="007C6C7F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  <w:vMerge/>
          </w:tcPr>
          <w:p w14:paraId="047AFB6B" w14:textId="77777777" w:rsidR="007C6C7F" w:rsidRDefault="007C6C7F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7D0BEE7E" w14:textId="77777777" w:rsidR="007C6C7F" w:rsidRDefault="007C6C7F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</w:tcPr>
          <w:p w14:paraId="4DC94192" w14:textId="77777777" w:rsidR="007C6C7F" w:rsidRDefault="007C6C7F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6C7F" w14:paraId="394B930E" w14:textId="77777777" w:rsidTr="009319D2">
        <w:tc>
          <w:tcPr>
            <w:tcW w:w="1803" w:type="dxa"/>
          </w:tcPr>
          <w:p w14:paraId="482684DB" w14:textId="4004B208" w:rsidR="007C6C7F" w:rsidRDefault="00127F6C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I3, I5</w:t>
            </w:r>
          </w:p>
        </w:tc>
        <w:tc>
          <w:tcPr>
            <w:tcW w:w="1803" w:type="dxa"/>
          </w:tcPr>
          <w:p w14:paraId="08C396DC" w14:textId="04ABFF2C" w:rsidR="007C6C7F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  <w:vMerge/>
          </w:tcPr>
          <w:p w14:paraId="527F2C78" w14:textId="77777777" w:rsidR="007C6C7F" w:rsidRDefault="007C6C7F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73D9DA6C" w14:textId="77777777" w:rsidR="007C6C7F" w:rsidRDefault="007C6C7F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</w:tcPr>
          <w:p w14:paraId="079D517B" w14:textId="77777777" w:rsidR="007C6C7F" w:rsidRDefault="007C6C7F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004B12D" w14:textId="7CBA3AA1" w:rsidR="00810A2A" w:rsidRDefault="00810A2A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0F682D4D" w14:textId="3C5E1D67" w:rsidR="00023839" w:rsidRDefault="00023839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L2 x </w:t>
      </w:r>
      <w:r w:rsidR="008608D2"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2 được tập C3: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23839" w14:paraId="49E6D4A4" w14:textId="77777777" w:rsidTr="009319D2">
        <w:tc>
          <w:tcPr>
            <w:tcW w:w="3606" w:type="dxa"/>
            <w:gridSpan w:val="2"/>
          </w:tcPr>
          <w:p w14:paraId="17374329" w14:textId="6285D9B8" w:rsidR="00023839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Tập C3</w:t>
            </w:r>
          </w:p>
        </w:tc>
        <w:tc>
          <w:tcPr>
            <w:tcW w:w="1803" w:type="dxa"/>
            <w:vMerge w:val="restart"/>
          </w:tcPr>
          <w:p w14:paraId="3E1836CA" w14:textId="77777777" w:rsidR="00023839" w:rsidRDefault="00023839" w:rsidP="009319D2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&gt;=3</w:t>
            </w:r>
          </w:p>
        </w:tc>
        <w:tc>
          <w:tcPr>
            <w:tcW w:w="3607" w:type="dxa"/>
            <w:gridSpan w:val="2"/>
          </w:tcPr>
          <w:p w14:paraId="41FAB461" w14:textId="0CDFC01A" w:rsidR="00023839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Tập L3</w:t>
            </w:r>
          </w:p>
        </w:tc>
      </w:tr>
      <w:tr w:rsidR="00023839" w14:paraId="482C9528" w14:textId="77777777" w:rsidTr="009319D2">
        <w:tc>
          <w:tcPr>
            <w:tcW w:w="1803" w:type="dxa"/>
          </w:tcPr>
          <w:p w14:paraId="37786488" w14:textId="77777777" w:rsidR="00023839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</w:t>
            </w:r>
          </w:p>
        </w:tc>
        <w:tc>
          <w:tcPr>
            <w:tcW w:w="1803" w:type="dxa"/>
          </w:tcPr>
          <w:p w14:paraId="20B57DCA" w14:textId="77777777" w:rsidR="00023839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Sub_count</w:t>
            </w:r>
          </w:p>
        </w:tc>
        <w:tc>
          <w:tcPr>
            <w:tcW w:w="1803" w:type="dxa"/>
            <w:vMerge/>
          </w:tcPr>
          <w:p w14:paraId="6DA773B0" w14:textId="77777777" w:rsidR="00023839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4C0E27D0" w14:textId="77777777" w:rsidR="00023839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</w:t>
            </w:r>
          </w:p>
        </w:tc>
        <w:tc>
          <w:tcPr>
            <w:tcW w:w="1804" w:type="dxa"/>
          </w:tcPr>
          <w:p w14:paraId="561A4096" w14:textId="77777777" w:rsidR="00023839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Sub_count</w:t>
            </w:r>
          </w:p>
        </w:tc>
      </w:tr>
      <w:tr w:rsidR="00023839" w14:paraId="75092014" w14:textId="77777777" w:rsidTr="009319D2">
        <w:tc>
          <w:tcPr>
            <w:tcW w:w="1803" w:type="dxa"/>
          </w:tcPr>
          <w:p w14:paraId="7162F120" w14:textId="46A00ACB" w:rsidR="00023839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I1, I</w:t>
            </w:r>
            <w:r w:rsidR="00065D5C">
              <w:rPr>
                <w:rFonts w:ascii="Times New Roman" w:hAnsi="Times New Roman" w:cs="Times New Roman"/>
                <w:sz w:val="28"/>
                <w:szCs w:val="28"/>
              </w:rPr>
              <w:t>3, I2</w:t>
            </w:r>
          </w:p>
        </w:tc>
        <w:tc>
          <w:tcPr>
            <w:tcW w:w="1803" w:type="dxa"/>
          </w:tcPr>
          <w:p w14:paraId="7BC95168" w14:textId="77777777" w:rsidR="00023839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  <w:vMerge/>
          </w:tcPr>
          <w:p w14:paraId="7544FB7D" w14:textId="77777777" w:rsidR="00023839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7270DC39" w14:textId="3CCCB1B6" w:rsidR="00023839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670B6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I3</w:t>
            </w:r>
            <w:r w:rsidR="00670B6F">
              <w:rPr>
                <w:rFonts w:ascii="Times New Roman" w:hAnsi="Times New Roman" w:cs="Times New Roman"/>
                <w:sz w:val="28"/>
                <w:szCs w:val="28"/>
              </w:rPr>
              <w:t>, I5</w:t>
            </w:r>
          </w:p>
        </w:tc>
        <w:tc>
          <w:tcPr>
            <w:tcW w:w="1804" w:type="dxa"/>
          </w:tcPr>
          <w:p w14:paraId="6EBD739C" w14:textId="77777777" w:rsidR="00023839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23839" w14:paraId="1363478A" w14:textId="77777777" w:rsidTr="009319D2">
        <w:tc>
          <w:tcPr>
            <w:tcW w:w="1803" w:type="dxa"/>
          </w:tcPr>
          <w:p w14:paraId="7A209B92" w14:textId="061578FA" w:rsidR="00023839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437E5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I3</w:t>
            </w:r>
            <w:r w:rsidR="00A5792B">
              <w:rPr>
                <w:rFonts w:ascii="Times New Roman" w:hAnsi="Times New Roman" w:cs="Times New Roman"/>
                <w:sz w:val="28"/>
                <w:szCs w:val="28"/>
              </w:rPr>
              <w:t>, I5</w:t>
            </w:r>
          </w:p>
        </w:tc>
        <w:tc>
          <w:tcPr>
            <w:tcW w:w="1803" w:type="dxa"/>
          </w:tcPr>
          <w:p w14:paraId="4FFD1711" w14:textId="23D8C004" w:rsidR="00023839" w:rsidRDefault="00437E52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3" w:type="dxa"/>
            <w:vMerge/>
          </w:tcPr>
          <w:p w14:paraId="3B6AB7B9" w14:textId="77777777" w:rsidR="00023839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0817182A" w14:textId="3E6E37B1" w:rsidR="00023839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</w:tcPr>
          <w:p w14:paraId="7906C292" w14:textId="5DA92E9D" w:rsidR="00023839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839" w14:paraId="278DE8C1" w14:textId="77777777" w:rsidTr="009319D2">
        <w:tc>
          <w:tcPr>
            <w:tcW w:w="1803" w:type="dxa"/>
          </w:tcPr>
          <w:p w14:paraId="62BC2D35" w14:textId="4D02BC45" w:rsidR="00023839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437E5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I</w:t>
            </w:r>
            <w:r w:rsidR="00437E52">
              <w:rPr>
                <w:rFonts w:ascii="Times New Roman" w:hAnsi="Times New Roman" w:cs="Times New Roman"/>
                <w:sz w:val="28"/>
                <w:szCs w:val="28"/>
              </w:rPr>
              <w:t>3, I5</w:t>
            </w:r>
          </w:p>
        </w:tc>
        <w:tc>
          <w:tcPr>
            <w:tcW w:w="1803" w:type="dxa"/>
          </w:tcPr>
          <w:p w14:paraId="681F2D4F" w14:textId="55697F0B" w:rsidR="00023839" w:rsidRDefault="00437E52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  <w:vMerge/>
          </w:tcPr>
          <w:p w14:paraId="0F1A0E7D" w14:textId="77777777" w:rsidR="00023839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75AA7C44" w14:textId="3EC10EDC" w:rsidR="00023839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</w:tcPr>
          <w:p w14:paraId="286E3903" w14:textId="255B6867" w:rsidR="00023839" w:rsidRDefault="00023839" w:rsidP="009319D2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200C0C4" w14:textId="37C0FC40" w:rsidR="00023839" w:rsidRDefault="00670B6F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=&gt; Tập phổ biến là: {</w:t>
      </w:r>
      <w:r w:rsidRPr="00670B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I2, I3, I5}</w:t>
      </w:r>
    </w:p>
    <w:p w14:paraId="0199FD3F" w14:textId="1D6082D7" w:rsidR="00AA23E8" w:rsidRDefault="00AA23E8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min_conf = 75%</w:t>
      </w:r>
    </w:p>
    <w:p w14:paraId="1A8823C9" w14:textId="614C4A5D" w:rsidR="00AA23E8" w:rsidRDefault="00AA23E8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Từ tập phổ biến là: {</w:t>
      </w:r>
      <w:r w:rsidRPr="00670B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I2, I3, I5}, ta có các tập: {I2}, {I3}, {I5}, {I2, I3}, </w:t>
      </w:r>
      <w:r w:rsidR="005B5FFF">
        <w:rPr>
          <w:rFonts w:ascii="Times New Roman" w:hAnsi="Times New Roman" w:cs="Times New Roman"/>
          <w:sz w:val="28"/>
          <w:szCs w:val="28"/>
        </w:rPr>
        <w:t>{I2, I5}, {I3, I5}</w:t>
      </w:r>
    </w:p>
    <w:p w14:paraId="46CDC001" w14:textId="37CA0DE3" w:rsidR="005B5FFF" w:rsidRDefault="005B5FFF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luật có dạng X^Y =&gt; Z</w:t>
      </w:r>
      <w:r w:rsidR="00F414AA">
        <w:rPr>
          <w:rFonts w:ascii="Times New Roman" w:hAnsi="Times New Roman" w:cs="Times New Roman"/>
          <w:sz w:val="28"/>
          <w:szCs w:val="28"/>
        </w:rPr>
        <w:t xml:space="preserve"> với min_conf</w:t>
      </w:r>
      <w:r>
        <w:rPr>
          <w:rFonts w:ascii="Times New Roman" w:hAnsi="Times New Roman" w:cs="Times New Roman"/>
          <w:sz w:val="28"/>
          <w:szCs w:val="28"/>
        </w:rPr>
        <w:t xml:space="preserve"> là:</w:t>
      </w:r>
    </w:p>
    <w:p w14:paraId="18305476" w14:textId="524EEFB1" w:rsidR="00F414AA" w:rsidRDefault="00F414AA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{I2, I3} =&gt; {I5} =&gt; conf =</w:t>
      </w:r>
      <w:r w:rsidR="00104119">
        <w:rPr>
          <w:rFonts w:ascii="Times New Roman" w:hAnsi="Times New Roman" w:cs="Times New Roman"/>
          <w:sz w:val="28"/>
          <w:szCs w:val="28"/>
        </w:rPr>
        <w:t xml:space="preserve"> 3/3 = 100%</w:t>
      </w:r>
    </w:p>
    <w:p w14:paraId="394E3490" w14:textId="682FE18A" w:rsidR="00104119" w:rsidRDefault="00104119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{I2, I5} =&gt; {</w:t>
      </w:r>
      <w:r w:rsidR="006F04DB">
        <w:rPr>
          <w:rFonts w:ascii="Times New Roman" w:hAnsi="Times New Roman" w:cs="Times New Roman"/>
          <w:sz w:val="28"/>
          <w:szCs w:val="28"/>
        </w:rPr>
        <w:t>I3</w:t>
      </w:r>
      <w:r>
        <w:rPr>
          <w:rFonts w:ascii="Times New Roman" w:hAnsi="Times New Roman" w:cs="Times New Roman"/>
          <w:sz w:val="28"/>
          <w:szCs w:val="28"/>
        </w:rPr>
        <w:t>}</w:t>
      </w:r>
      <w:r w:rsidR="006F04DB">
        <w:rPr>
          <w:rFonts w:ascii="Times New Roman" w:hAnsi="Times New Roman" w:cs="Times New Roman"/>
          <w:sz w:val="28"/>
          <w:szCs w:val="28"/>
        </w:rPr>
        <w:t xml:space="preserve"> =&gt; conf = 3/3 = 100%</w:t>
      </w:r>
    </w:p>
    <w:p w14:paraId="0FEC5BFB" w14:textId="64F5A9AB" w:rsidR="006F04DB" w:rsidRDefault="006F04DB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{I3, I5} =&gt; {I2} =&gt; conf = 3</w:t>
      </w:r>
      <w:r w:rsidR="00B87F26">
        <w:rPr>
          <w:rFonts w:ascii="Times New Roman" w:hAnsi="Times New Roman" w:cs="Times New Roman"/>
          <w:sz w:val="28"/>
          <w:szCs w:val="28"/>
        </w:rPr>
        <w:t>/3 = 100%</w:t>
      </w:r>
    </w:p>
    <w:p w14:paraId="3F7B0121" w14:textId="26614144" w:rsidR="00B87F26" w:rsidRDefault="00B87F26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Vậy các luật kết hợp mạnh cần tìm là: {I2, I3} =&gt; {I5}, {I2, I5} =&gt; {I3},  {I3, I5} =&gt; {I2}</w:t>
      </w:r>
    </w:p>
    <w:p w14:paraId="40B54A57" w14:textId="13B829AD" w:rsidR="00572E32" w:rsidRDefault="00572E32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Đề 2:</w:t>
      </w:r>
    </w:p>
    <w:p w14:paraId="1B237E6F" w14:textId="2DEBE4EB" w:rsidR="00572E32" w:rsidRDefault="00277318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2773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37CEBA" wp14:editId="19399374">
            <wp:extent cx="5731510" cy="2731135"/>
            <wp:effectExtent l="0" t="0" r="2540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F3F3" w14:textId="77777777" w:rsidR="00CD366D" w:rsidRPr="001C5D54" w:rsidRDefault="00CD366D" w:rsidP="00CD366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>a. Dữ liệu X:</w:t>
      </w:r>
    </w:p>
    <w:p w14:paraId="47C6A6EA" w14:textId="77777777" w:rsidR="00CD366D" w:rsidRPr="001C5D54" w:rsidRDefault="004543C3" w:rsidP="00CD366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 w:rsidR="00CD366D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7.0 + 8.5 + 8.6 +9.1+4.5+5.3+6.7+6.5+7.0+6.0+5.5+7.0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</m:oMath>
      <w:r w:rsidR="00CD366D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6.81</w:t>
      </w:r>
    </w:p>
    <w:p w14:paraId="2AFE3FBE" w14:textId="77777777" w:rsidR="00CD366D" w:rsidRPr="001C5D54" w:rsidRDefault="00CD366D" w:rsidP="00CD366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>Sắp xếp dãy: 4.5  5.3  5.5  6.0  6.5  6.7  7  7  7  8.5  8.6  9.1</w:t>
      </w:r>
    </w:p>
    <w:p w14:paraId="76E0229A" w14:textId="77777777" w:rsidR="00CD366D" w:rsidRPr="001C5D54" w:rsidRDefault="00CD366D" w:rsidP="00CD366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 xml:space="preserve">Dãy chẵn =&gt; Median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6.7 + 7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6.85</w:t>
      </w:r>
    </w:p>
    <w:p w14:paraId="0F9C7232" w14:textId="77777777" w:rsidR="00CD366D" w:rsidRPr="001C5D54" w:rsidRDefault="00CD366D" w:rsidP="00CD366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>Mode X = 7.0</w:t>
      </w:r>
    </w:p>
    <w:p w14:paraId="7FD5B290" w14:textId="77777777" w:rsidR="00CD366D" w:rsidRPr="001C5D54" w:rsidRDefault="00CD366D" w:rsidP="00CD366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>Dữ liệu Y:</w:t>
      </w:r>
    </w:p>
    <w:p w14:paraId="44304CAD" w14:textId="25E6A054" w:rsidR="00CD366D" w:rsidRPr="001C5D54" w:rsidRDefault="004543C3" w:rsidP="00CD366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acc>
      </m:oMath>
      <w:r w:rsidR="00CD366D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7.2+8.0+8.5+8.5+5.5+6.0+7.5+8.5+6.0+6.5+6.8+9.0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</m:oMath>
      <w:r w:rsidR="00CD366D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7.33</w:t>
      </w:r>
    </w:p>
    <w:p w14:paraId="0BFA6730" w14:textId="77777777" w:rsidR="00CD366D" w:rsidRPr="001C5D54" w:rsidRDefault="00CD366D" w:rsidP="00CD366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>Sắp xếp dãy: 5.5  6.0  6.0  6.5  6.8  7.2  7.5  8.0  8.5  8.5  8.5  9.0</w:t>
      </w:r>
    </w:p>
    <w:p w14:paraId="205543DA" w14:textId="77777777" w:rsidR="00CD366D" w:rsidRPr="001C5D54" w:rsidRDefault="00CD366D" w:rsidP="00CD366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 xml:space="preserve">Dãy chẵn =&gt; Median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7.2 + 7.5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7.35</w:t>
      </w:r>
    </w:p>
    <w:p w14:paraId="0218CA81" w14:textId="66BA5908" w:rsidR="00CD366D" w:rsidRDefault="00CD366D" w:rsidP="00CD366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>Mode X = 8.5</w:t>
      </w:r>
    </w:p>
    <w:p w14:paraId="15F6827E" w14:textId="77777777" w:rsidR="004C1338" w:rsidRPr="001C5D54" w:rsidRDefault="004C1338" w:rsidP="00CD366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4DB9E8E2" w14:textId="582D1EB9" w:rsidR="00CD366D" w:rsidRDefault="00CD366D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b.Boxplot X</w:t>
      </w:r>
    </w:p>
    <w:p w14:paraId="7267F911" w14:textId="3A08E6B6" w:rsidR="00CD366D" w:rsidRDefault="00CD366D" w:rsidP="00CD366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 xml:space="preserve">Sắp xếp dãy: </w:t>
      </w:r>
    </w:p>
    <w:p w14:paraId="3FE70648" w14:textId="77777777" w:rsidR="0030471D" w:rsidRPr="001C5D54" w:rsidRDefault="0030471D" w:rsidP="0030471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>Số phần tử quan sát: 12</w:t>
      </w:r>
    </w:p>
    <w:p w14:paraId="439294C7" w14:textId="77777777" w:rsidR="00485AD7" w:rsidRDefault="00485AD7" w:rsidP="00485AD7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 = 4.5 ,  Max = 9.1</w:t>
      </w:r>
    </w:p>
    <w:p w14:paraId="2909A99D" w14:textId="2FA54BAC" w:rsidR="0030471D" w:rsidRPr="001C5D54" w:rsidRDefault="0030471D" w:rsidP="0030471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>Q1 = (</w:t>
      </w:r>
      <w:r w:rsidR="00435881">
        <w:rPr>
          <w:rFonts w:ascii="Times New Roman" w:eastAsiaTheme="minorEastAsia" w:hAnsi="Times New Roman" w:cs="Times New Roman"/>
          <w:sz w:val="28"/>
          <w:szCs w:val="28"/>
        </w:rPr>
        <w:t>5.5</w:t>
      </w: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 w:rsidR="00435881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)/2 = </w:t>
      </w:r>
      <w:r w:rsidR="00435881">
        <w:rPr>
          <w:rFonts w:ascii="Times New Roman" w:eastAsiaTheme="minorEastAsia" w:hAnsi="Times New Roman" w:cs="Times New Roman"/>
          <w:sz w:val="28"/>
          <w:szCs w:val="28"/>
        </w:rPr>
        <w:t>5.75</w:t>
      </w:r>
    </w:p>
    <w:p w14:paraId="6CDF3E21" w14:textId="0C2B8BF2" w:rsidR="0030471D" w:rsidRDefault="0030471D" w:rsidP="0030471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Q2 = Median = </w:t>
      </w:r>
      <w:r w:rsidR="00091221">
        <w:rPr>
          <w:rFonts w:ascii="Times New Roman" w:eastAsiaTheme="minorEastAsia" w:hAnsi="Times New Roman" w:cs="Times New Roman"/>
          <w:sz w:val="28"/>
          <w:szCs w:val="28"/>
        </w:rPr>
        <w:t>7.35</w:t>
      </w:r>
    </w:p>
    <w:p w14:paraId="4E285DBF" w14:textId="78BB061A" w:rsidR="0030471D" w:rsidRPr="001C5D54" w:rsidRDefault="0030471D" w:rsidP="0030471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lastRenderedPageBreak/>
        <w:t>Q3 = (</w:t>
      </w:r>
      <w:r w:rsidR="00435881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+ 8.5)/2 = </w:t>
      </w:r>
      <w:r w:rsidR="00435881">
        <w:rPr>
          <w:rFonts w:ascii="Times New Roman" w:eastAsiaTheme="minorEastAsia" w:hAnsi="Times New Roman" w:cs="Times New Roman"/>
          <w:sz w:val="28"/>
          <w:szCs w:val="28"/>
        </w:rPr>
        <w:t>7.75</w:t>
      </w:r>
    </w:p>
    <w:p w14:paraId="7DA14405" w14:textId="106D107D" w:rsidR="0030471D" w:rsidRPr="001C5D54" w:rsidRDefault="0030471D" w:rsidP="0030471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IQR = Q3 – Q1 = </w:t>
      </w:r>
      <w:r w:rsidR="00091E36">
        <w:rPr>
          <w:rFonts w:ascii="Times New Roman" w:eastAsiaTheme="minorEastAsia" w:hAnsi="Times New Roman" w:cs="Times New Roman"/>
          <w:sz w:val="28"/>
          <w:szCs w:val="28"/>
        </w:rPr>
        <w:t>7.75 – 5.75 = 2</w:t>
      </w:r>
    </w:p>
    <w:p w14:paraId="2EBB79A4" w14:textId="687D35FD" w:rsidR="0030471D" w:rsidRPr="001C5D54" w:rsidRDefault="0030471D" w:rsidP="0030471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L = Q1 – 1.5 x IQR = </w:t>
      </w:r>
      <w:r w:rsidR="00091E36">
        <w:rPr>
          <w:rFonts w:ascii="Times New Roman" w:eastAsiaTheme="minorEastAsia" w:hAnsi="Times New Roman" w:cs="Times New Roman"/>
          <w:sz w:val="28"/>
          <w:szCs w:val="28"/>
        </w:rPr>
        <w:t>5.75</w:t>
      </w: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– 1.5 x 2 = 2.75</w:t>
      </w:r>
    </w:p>
    <w:p w14:paraId="69364BF0" w14:textId="11908720" w:rsidR="0030471D" w:rsidRPr="001C5D54" w:rsidRDefault="0030471D" w:rsidP="0030471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U = Q3 + 1.5 x IQR = </w:t>
      </w:r>
      <w:r w:rsidR="00091E36">
        <w:rPr>
          <w:rFonts w:ascii="Times New Roman" w:eastAsiaTheme="minorEastAsia" w:hAnsi="Times New Roman" w:cs="Times New Roman"/>
          <w:sz w:val="28"/>
          <w:szCs w:val="28"/>
        </w:rPr>
        <w:t>7.75</w:t>
      </w: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+ 1.5 x 2 = </w:t>
      </w:r>
      <w:r w:rsidR="00485AD7">
        <w:rPr>
          <w:rFonts w:ascii="Times New Roman" w:eastAsiaTheme="minorEastAsia" w:hAnsi="Times New Roman" w:cs="Times New Roman"/>
          <w:sz w:val="28"/>
          <w:szCs w:val="28"/>
        </w:rPr>
        <w:t>10.75</w:t>
      </w:r>
    </w:p>
    <w:p w14:paraId="630C1B57" w14:textId="77777777" w:rsidR="0030471D" w:rsidRPr="001C5D54" w:rsidRDefault="0030471D" w:rsidP="0030471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>Ngoại lai: không có.</w:t>
      </w:r>
    </w:p>
    <w:p w14:paraId="6281BAAF" w14:textId="71988BED" w:rsidR="0030471D" w:rsidRDefault="0030471D" w:rsidP="0030471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>Biểu đồ Boxplot:</w:t>
      </w:r>
    </w:p>
    <w:p w14:paraId="379DE856" w14:textId="0A4FF28F" w:rsidR="0030471D" w:rsidRDefault="006557EB" w:rsidP="00CD366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6557E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818FE03" wp14:editId="31D59D6C">
            <wp:extent cx="5439534" cy="1857634"/>
            <wp:effectExtent l="0" t="0" r="8890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44F0" w14:textId="0287AC89" w:rsidR="004C1338" w:rsidRDefault="004C1338" w:rsidP="00CD366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c. Chuẩn hoá X về z-score</w:t>
      </w:r>
    </w:p>
    <w:p w14:paraId="57F67C22" w14:textId="0AC537C8" w:rsidR="004C1338" w:rsidRPr="001C5D54" w:rsidRDefault="004543C3" w:rsidP="004C1338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="004C1338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4.5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5.3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5.5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6.0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6.5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6.7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8.5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8.6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9.1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-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6.81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4C1338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E60FE4">
        <w:rPr>
          <w:rFonts w:ascii="Times New Roman" w:eastAsiaTheme="minorEastAsia" w:hAnsi="Times New Roman" w:cs="Times New Roman"/>
          <w:sz w:val="28"/>
          <w:szCs w:val="28"/>
        </w:rPr>
        <w:t>1.33</w:t>
      </w:r>
    </w:p>
    <w:p w14:paraId="26051126" w14:textId="77777777" w:rsidR="004C1338" w:rsidRPr="001C5D54" w:rsidRDefault="004C1338" w:rsidP="004C1338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v’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v - 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</m:acc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sub>
            </m:sSub>
          </m:den>
        </m:f>
      </m:oMath>
    </w:p>
    <w:p w14:paraId="7E0B3996" w14:textId="36A1E38B" w:rsidR="00132207" w:rsidRPr="001C5D54" w:rsidRDefault="004C1338" w:rsidP="004C1338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v’1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X1 - 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sub>
            </m:sSub>
          </m:den>
        </m:f>
      </m:oMath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7.0 - 6.81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1.33</m:t>
            </m:r>
          </m:den>
        </m:f>
      </m:oMath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132207">
        <w:rPr>
          <w:rFonts w:ascii="Times New Roman" w:eastAsiaTheme="minorEastAsia" w:hAnsi="Times New Roman" w:cs="Times New Roman"/>
          <w:sz w:val="28"/>
          <w:szCs w:val="28"/>
        </w:rPr>
        <w:t>0.14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C1338" w:rsidRPr="001C5D54" w14:paraId="7E084391" w14:textId="77777777" w:rsidTr="002E1023">
        <w:tc>
          <w:tcPr>
            <w:tcW w:w="3005" w:type="dxa"/>
          </w:tcPr>
          <w:p w14:paraId="768FF4AE" w14:textId="65C2A6D1" w:rsidR="004C1338" w:rsidRPr="001C5D54" w:rsidRDefault="004C1338" w:rsidP="002E1023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v’2 = </w:t>
            </w:r>
            <w:r w:rsidR="00132207">
              <w:rPr>
                <w:rFonts w:ascii="Times New Roman" w:eastAsiaTheme="minorEastAsia" w:hAnsi="Times New Roman" w:cs="Times New Roman"/>
                <w:sz w:val="28"/>
                <w:szCs w:val="28"/>
              </w:rPr>
              <w:t>1.27</w:t>
            </w:r>
          </w:p>
        </w:tc>
        <w:tc>
          <w:tcPr>
            <w:tcW w:w="3005" w:type="dxa"/>
          </w:tcPr>
          <w:p w14:paraId="0BAABDDC" w14:textId="2206D876" w:rsidR="004C1338" w:rsidRPr="001C5D54" w:rsidRDefault="004C1338" w:rsidP="002E1023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>v’6 = -1.3</w:t>
            </w:r>
            <w:r w:rsidR="00FC6CA1"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006" w:type="dxa"/>
          </w:tcPr>
          <w:p w14:paraId="30426422" w14:textId="6CFB8121" w:rsidR="004C1338" w:rsidRPr="001C5D54" w:rsidRDefault="004C1338" w:rsidP="002E1023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>v’10 = -0.</w:t>
            </w:r>
            <w:r w:rsidR="00A23421"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</w:tr>
      <w:tr w:rsidR="004C1338" w:rsidRPr="001C5D54" w14:paraId="563C4BAD" w14:textId="77777777" w:rsidTr="002E1023">
        <w:tc>
          <w:tcPr>
            <w:tcW w:w="3005" w:type="dxa"/>
          </w:tcPr>
          <w:p w14:paraId="1E14FC00" w14:textId="2218B7FF" w:rsidR="004C1338" w:rsidRPr="001C5D54" w:rsidRDefault="004C1338" w:rsidP="002E1023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v’3 = </w:t>
            </w:r>
            <w:r w:rsidR="00A1110B"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>1.</w:t>
            </w:r>
            <w:r w:rsidR="00A1110B">
              <w:rPr>
                <w:rFonts w:ascii="Times New Roman" w:eastAsiaTheme="minorEastAsia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3005" w:type="dxa"/>
          </w:tcPr>
          <w:p w14:paraId="26145C40" w14:textId="1006E18D" w:rsidR="004C1338" w:rsidRPr="001C5D54" w:rsidRDefault="004C1338" w:rsidP="002E1023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v’7 = </w:t>
            </w:r>
            <w:r w:rsidR="00FC6CA1">
              <w:rPr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>0.</w:t>
            </w:r>
            <w:r w:rsidR="00FC6CA1">
              <w:rPr>
                <w:rFonts w:ascii="Times New Roman" w:eastAsiaTheme="minorEastAsia" w:hAnsi="Times New Roman" w:cs="Times New Roman"/>
                <w:sz w:val="28"/>
                <w:szCs w:val="28"/>
              </w:rPr>
              <w:t>08</w:t>
            </w:r>
          </w:p>
        </w:tc>
        <w:tc>
          <w:tcPr>
            <w:tcW w:w="3006" w:type="dxa"/>
          </w:tcPr>
          <w:p w14:paraId="7623CB54" w14:textId="53B44729" w:rsidR="004C1338" w:rsidRPr="001C5D54" w:rsidRDefault="004C1338" w:rsidP="002E1023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>v’11 = -0.</w:t>
            </w:r>
            <w:r w:rsidR="00A23421">
              <w:rPr>
                <w:rFonts w:ascii="Times New Roman" w:eastAsiaTheme="minorEastAsia" w:hAnsi="Times New Roman" w:cs="Times New Roman"/>
                <w:sz w:val="28"/>
                <w:szCs w:val="28"/>
              </w:rPr>
              <w:t>98</w:t>
            </w:r>
          </w:p>
        </w:tc>
      </w:tr>
      <w:tr w:rsidR="004C1338" w:rsidRPr="001C5D54" w14:paraId="2C2EE6AD" w14:textId="77777777" w:rsidTr="002E1023">
        <w:tc>
          <w:tcPr>
            <w:tcW w:w="3005" w:type="dxa"/>
          </w:tcPr>
          <w:p w14:paraId="623016EB" w14:textId="4D693F40" w:rsidR="004C1338" w:rsidRPr="001C5D54" w:rsidRDefault="004C1338" w:rsidP="002E1023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v’4 = </w:t>
            </w:r>
            <w:r w:rsidR="00A1110B">
              <w:rPr>
                <w:rFonts w:ascii="Times New Roman" w:eastAsiaTheme="minorEastAsia" w:hAnsi="Times New Roman" w:cs="Times New Roman"/>
                <w:sz w:val="28"/>
                <w:szCs w:val="28"/>
              </w:rPr>
              <w:t>1.72</w:t>
            </w:r>
          </w:p>
        </w:tc>
        <w:tc>
          <w:tcPr>
            <w:tcW w:w="3005" w:type="dxa"/>
          </w:tcPr>
          <w:p w14:paraId="69EC24DD" w14:textId="66A937F1" w:rsidR="004C1338" w:rsidRPr="001C5D54" w:rsidRDefault="004C1338" w:rsidP="002E1023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v’8 = </w:t>
            </w:r>
            <w:r w:rsidR="00FC6CA1">
              <w:rPr>
                <w:rFonts w:ascii="Times New Roman" w:eastAsiaTheme="minorEastAsia" w:hAnsi="Times New Roman" w:cs="Times New Roman"/>
                <w:sz w:val="28"/>
                <w:szCs w:val="28"/>
              </w:rPr>
              <w:t>-0.23</w:t>
            </w:r>
          </w:p>
        </w:tc>
        <w:tc>
          <w:tcPr>
            <w:tcW w:w="3006" w:type="dxa"/>
          </w:tcPr>
          <w:p w14:paraId="234F16EA" w14:textId="202FEAC2" w:rsidR="004C1338" w:rsidRPr="001C5D54" w:rsidRDefault="004C1338" w:rsidP="002E1023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v’12 = </w:t>
            </w:r>
            <w:r w:rsidR="00A23421">
              <w:rPr>
                <w:rFonts w:ascii="Times New Roman" w:eastAsiaTheme="minorEastAsia" w:hAnsi="Times New Roman" w:cs="Times New Roman"/>
                <w:sz w:val="28"/>
                <w:szCs w:val="28"/>
              </w:rPr>
              <w:t>0.14</w:t>
            </w:r>
          </w:p>
        </w:tc>
      </w:tr>
      <w:tr w:rsidR="004C1338" w:rsidRPr="001C5D54" w14:paraId="31B75129" w14:textId="77777777" w:rsidTr="002E1023">
        <w:tc>
          <w:tcPr>
            <w:tcW w:w="3005" w:type="dxa"/>
          </w:tcPr>
          <w:p w14:paraId="1E544242" w14:textId="55EF43CA" w:rsidR="004C1338" w:rsidRPr="001C5D54" w:rsidRDefault="004C1338" w:rsidP="002E1023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>v’5 = -1.</w:t>
            </w:r>
            <w:r w:rsidR="00A1110B">
              <w:rPr>
                <w:rFonts w:ascii="Times New Roman" w:eastAsiaTheme="minorEastAsia" w:hAnsi="Times New Roman" w:cs="Times New Roman"/>
                <w:sz w:val="28"/>
                <w:szCs w:val="28"/>
              </w:rPr>
              <w:t>74</w:t>
            </w:r>
          </w:p>
        </w:tc>
        <w:tc>
          <w:tcPr>
            <w:tcW w:w="3005" w:type="dxa"/>
          </w:tcPr>
          <w:p w14:paraId="217E956D" w14:textId="7FAF5F3F" w:rsidR="004C1338" w:rsidRPr="001C5D54" w:rsidRDefault="004C1338" w:rsidP="002E1023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v’9 = </w:t>
            </w:r>
            <w:r w:rsidR="00FC6CA1">
              <w:rPr>
                <w:rFonts w:ascii="Times New Roman" w:eastAsiaTheme="minorEastAsia" w:hAnsi="Times New Roman" w:cs="Times New Roman"/>
                <w:sz w:val="28"/>
                <w:szCs w:val="28"/>
              </w:rPr>
              <w:t>0.14</w:t>
            </w:r>
          </w:p>
        </w:tc>
        <w:tc>
          <w:tcPr>
            <w:tcW w:w="3006" w:type="dxa"/>
          </w:tcPr>
          <w:p w14:paraId="103739F6" w14:textId="77777777" w:rsidR="004C1338" w:rsidRPr="001C5D54" w:rsidRDefault="004C1338" w:rsidP="002E1023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67A3D636" w14:textId="4653CFD7" w:rsidR="00E12B26" w:rsidRDefault="009F1C26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 Làm trơn theo biên (bin boundary), chia thùng: chiều sâu (Equal-frequency)</w:t>
      </w:r>
    </w:p>
    <w:p w14:paraId="32C27494" w14:textId="6D995FBD" w:rsidR="006212AF" w:rsidRDefault="006212AF" w:rsidP="006212AF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>Sắp xếp dãy: 4.5  5.3  5.5  6.0  6.5  6.7  7  7  7  8.5  8.6  9.1</w:t>
      </w:r>
    </w:p>
    <w:p w14:paraId="2FFAC66E" w14:textId="7AD9A570" w:rsidR="003C14CF" w:rsidRPr="001C5D54" w:rsidRDefault="003C14CF" w:rsidP="006212AF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Chia thùng theo chiều sâu</w:t>
      </w:r>
    </w:p>
    <w:p w14:paraId="18593E94" w14:textId="4898AB81" w:rsidR="006212AF" w:rsidRDefault="003C14CF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r w:rsidR="006212AF">
        <w:rPr>
          <w:rFonts w:ascii="Times New Roman" w:hAnsi="Times New Roman" w:cs="Times New Roman"/>
          <w:sz w:val="28"/>
          <w:szCs w:val="28"/>
        </w:rPr>
        <w:t xml:space="preserve">Số </w:t>
      </w:r>
      <w:r w:rsidR="00984FF3">
        <w:rPr>
          <w:rFonts w:ascii="Times New Roman" w:hAnsi="Times New Roman" w:cs="Times New Roman"/>
          <w:sz w:val="28"/>
          <w:szCs w:val="28"/>
        </w:rPr>
        <w:t>phần tử mỗi bin là : 12/4 = 3</w:t>
      </w:r>
    </w:p>
    <w:p w14:paraId="24979130" w14:textId="4491451B" w:rsidR="00984FF3" w:rsidRDefault="00984FF3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1: 4.5, 5.3, 5.5</w:t>
      </w:r>
    </w:p>
    <w:p w14:paraId="1414EDCF" w14:textId="6C9548D7" w:rsidR="00984FF3" w:rsidRDefault="00984FF3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2: 6.0, 6.5, 6.7</w:t>
      </w:r>
    </w:p>
    <w:p w14:paraId="361852E6" w14:textId="5C8500B2" w:rsidR="003C14CF" w:rsidRDefault="003C14CF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Bin 3: 7, 7, 7</w:t>
      </w:r>
    </w:p>
    <w:p w14:paraId="75788946" w14:textId="51BC1006" w:rsidR="003C14CF" w:rsidRDefault="003C14CF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4: 8.5, 8.6, 9.1</w:t>
      </w:r>
    </w:p>
    <w:p w14:paraId="36BF96EA" w14:textId="0813F2DB" w:rsidR="003C14CF" w:rsidRDefault="003C14CF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="0049588A">
        <w:rPr>
          <w:rFonts w:ascii="Times New Roman" w:hAnsi="Times New Roman" w:cs="Times New Roman"/>
          <w:sz w:val="28"/>
          <w:szCs w:val="28"/>
        </w:rPr>
        <w:t>àm trơn dữ liệu theo biên ta được:</w:t>
      </w:r>
    </w:p>
    <w:p w14:paraId="142C2374" w14:textId="0589B5A1" w:rsidR="0049588A" w:rsidRDefault="0049588A" w:rsidP="0049588A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1: 4.5, 5.5, 5.5</w:t>
      </w:r>
    </w:p>
    <w:p w14:paraId="7C58D528" w14:textId="7F5F457C" w:rsidR="0049588A" w:rsidRDefault="0049588A" w:rsidP="0049588A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2: 6.0, 6.7, 6.7</w:t>
      </w:r>
    </w:p>
    <w:p w14:paraId="76F64C53" w14:textId="77777777" w:rsidR="0049588A" w:rsidRDefault="0049588A" w:rsidP="0049588A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3: 7, 7, 7</w:t>
      </w:r>
    </w:p>
    <w:p w14:paraId="6B362040" w14:textId="29799D06" w:rsidR="00CD366D" w:rsidRDefault="0049588A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4: 8.5, 8.5, 9.1</w:t>
      </w:r>
    </w:p>
    <w:p w14:paraId="0D04EEF8" w14:textId="3989B16B" w:rsidR="00A67FAE" w:rsidRDefault="00A67FAE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A67F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09D759" wp14:editId="34AC0E7C">
            <wp:extent cx="5731510" cy="4190365"/>
            <wp:effectExtent l="0" t="0" r="2540" b="635"/>
            <wp:docPr id="5" name="Hình ảnh 5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bà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1F39" w14:textId="79E580C1" w:rsidR="0009238A" w:rsidRDefault="0009238A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Khởi tạo tâm:</w:t>
      </w:r>
    </w:p>
    <w:p w14:paraId="74895815" w14:textId="4BA26987" w:rsidR="0009238A" w:rsidRDefault="00D669FA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09238A">
        <w:rPr>
          <w:rFonts w:ascii="Times New Roman" w:hAnsi="Times New Roman" w:cs="Times New Roman"/>
          <w:sz w:val="28"/>
          <w:szCs w:val="28"/>
        </w:rPr>
        <w:t>ụm 1</w:t>
      </w:r>
      <w:r w:rsidR="0060275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{A,B,D}</w:t>
      </w:r>
      <w:r w:rsidR="00602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=&gt; Tâm </w:t>
      </w:r>
      <w:r w:rsidR="00602757">
        <w:rPr>
          <w:rFonts w:ascii="Times New Roman" w:hAnsi="Times New Roman" w:cs="Times New Roman"/>
          <w:sz w:val="28"/>
          <w:szCs w:val="28"/>
        </w:rPr>
        <w:t>T1</w:t>
      </w:r>
      <w:r w:rsidR="00D1690F">
        <w:rPr>
          <w:rFonts w:ascii="Times New Roman" w:hAnsi="Times New Roman" w:cs="Times New Roman"/>
          <w:sz w:val="28"/>
          <w:szCs w:val="28"/>
        </w:rPr>
        <w:t>(2+4+6/3, 2+4+6/3) = (4, 4)</w:t>
      </w:r>
    </w:p>
    <w:p w14:paraId="5F37EECD" w14:textId="78654765" w:rsidR="00D1690F" w:rsidRDefault="00D669FA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D1690F">
        <w:rPr>
          <w:rFonts w:ascii="Times New Roman" w:hAnsi="Times New Roman" w:cs="Times New Roman"/>
          <w:sz w:val="28"/>
          <w:szCs w:val="28"/>
        </w:rPr>
        <w:t xml:space="preserve">ụm 2: </w:t>
      </w:r>
      <w:r>
        <w:rPr>
          <w:rFonts w:ascii="Times New Roman" w:hAnsi="Times New Roman" w:cs="Times New Roman"/>
          <w:sz w:val="28"/>
          <w:szCs w:val="28"/>
        </w:rPr>
        <w:t>{</w:t>
      </w:r>
      <w:r w:rsidR="000F53BA">
        <w:rPr>
          <w:rFonts w:ascii="Times New Roman" w:hAnsi="Times New Roman" w:cs="Times New Roman"/>
          <w:sz w:val="28"/>
          <w:szCs w:val="28"/>
        </w:rPr>
        <w:t>F,G</w:t>
      </w:r>
      <w:r>
        <w:rPr>
          <w:rFonts w:ascii="Times New Roman" w:hAnsi="Times New Roman" w:cs="Times New Roman"/>
          <w:sz w:val="28"/>
          <w:szCs w:val="28"/>
        </w:rPr>
        <w:t>}</w:t>
      </w:r>
      <w:r w:rsidR="000F53BA">
        <w:rPr>
          <w:rFonts w:ascii="Times New Roman" w:hAnsi="Times New Roman" w:cs="Times New Roman"/>
          <w:sz w:val="28"/>
          <w:szCs w:val="28"/>
        </w:rPr>
        <w:t xml:space="preserve"> =&gt; Tâm </w:t>
      </w:r>
      <w:r w:rsidR="00D1690F">
        <w:rPr>
          <w:rFonts w:ascii="Times New Roman" w:hAnsi="Times New Roman" w:cs="Times New Roman"/>
          <w:sz w:val="28"/>
          <w:szCs w:val="28"/>
        </w:rPr>
        <w:t>T2(</w:t>
      </w:r>
      <w:r w:rsidR="00AA4442">
        <w:rPr>
          <w:rFonts w:ascii="Times New Roman" w:hAnsi="Times New Roman" w:cs="Times New Roman"/>
          <w:sz w:val="28"/>
          <w:szCs w:val="28"/>
        </w:rPr>
        <w:t>0+4/2, 0+4/2</w:t>
      </w:r>
      <w:r w:rsidR="00D1690F">
        <w:rPr>
          <w:rFonts w:ascii="Times New Roman" w:hAnsi="Times New Roman" w:cs="Times New Roman"/>
          <w:sz w:val="28"/>
          <w:szCs w:val="28"/>
        </w:rPr>
        <w:t>)</w:t>
      </w:r>
      <w:r w:rsidR="00AA4442">
        <w:rPr>
          <w:rFonts w:ascii="Times New Roman" w:hAnsi="Times New Roman" w:cs="Times New Roman"/>
          <w:sz w:val="28"/>
          <w:szCs w:val="28"/>
        </w:rPr>
        <w:t xml:space="preserve"> = (2, 2)</w:t>
      </w:r>
    </w:p>
    <w:p w14:paraId="50A2184C" w14:textId="4B72AFCA" w:rsidR="00AA4442" w:rsidRDefault="00D669FA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AA4442">
        <w:rPr>
          <w:rFonts w:ascii="Times New Roman" w:hAnsi="Times New Roman" w:cs="Times New Roman"/>
          <w:sz w:val="28"/>
          <w:szCs w:val="28"/>
        </w:rPr>
        <w:t xml:space="preserve">ụm 3: </w:t>
      </w:r>
      <w:r w:rsidR="000F53BA">
        <w:rPr>
          <w:rFonts w:ascii="Times New Roman" w:hAnsi="Times New Roman" w:cs="Times New Roman"/>
          <w:sz w:val="28"/>
          <w:szCs w:val="28"/>
        </w:rPr>
        <w:t xml:space="preserve">{C, E} =&gt; Tâm </w:t>
      </w:r>
      <w:r w:rsidR="00AA4442">
        <w:rPr>
          <w:rFonts w:ascii="Times New Roman" w:hAnsi="Times New Roman" w:cs="Times New Roman"/>
          <w:sz w:val="28"/>
          <w:szCs w:val="28"/>
        </w:rPr>
        <w:t>T3(5+9/2, 5+9/2) = (</w:t>
      </w:r>
      <w:r w:rsidR="005D48B4">
        <w:rPr>
          <w:rFonts w:ascii="Times New Roman" w:hAnsi="Times New Roman" w:cs="Times New Roman"/>
          <w:sz w:val="28"/>
          <w:szCs w:val="28"/>
        </w:rPr>
        <w:t>7, 7</w:t>
      </w:r>
      <w:r w:rsidR="00AA4442">
        <w:rPr>
          <w:rFonts w:ascii="Times New Roman" w:hAnsi="Times New Roman" w:cs="Times New Roman"/>
          <w:sz w:val="28"/>
          <w:szCs w:val="28"/>
        </w:rPr>
        <w:t>)</w:t>
      </w:r>
    </w:p>
    <w:p w14:paraId="1359507B" w14:textId="647140EB" w:rsidR="00C314AA" w:rsidRDefault="00C314AA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Euclid: d(i, j) =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(x1 - x2)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 xml:space="preserve"> +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(y1 - y2)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rad>
      </m:oMath>
    </w:p>
    <w:p w14:paraId="0481F9BA" w14:textId="0917F659" w:rsidR="00FF4FD9" w:rsidRDefault="00FF4FD9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Lặp 1: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F4FD9" w14:paraId="14793CDA" w14:textId="77777777" w:rsidTr="00FF4FD9">
        <w:tc>
          <w:tcPr>
            <w:tcW w:w="1803" w:type="dxa"/>
          </w:tcPr>
          <w:p w14:paraId="2C2E6168" w14:textId="6FFBCD84" w:rsidR="00FF4FD9" w:rsidRDefault="00FF4FD9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Điểm</w:t>
            </w:r>
          </w:p>
        </w:tc>
        <w:tc>
          <w:tcPr>
            <w:tcW w:w="1803" w:type="dxa"/>
          </w:tcPr>
          <w:p w14:paraId="0A5B94F2" w14:textId="08A6967B" w:rsidR="00FF4FD9" w:rsidRDefault="00FF4FD9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T1(4,4)</w:t>
            </w:r>
          </w:p>
        </w:tc>
        <w:tc>
          <w:tcPr>
            <w:tcW w:w="1803" w:type="dxa"/>
          </w:tcPr>
          <w:p w14:paraId="766DCA4C" w14:textId="142AA103" w:rsidR="00FF4FD9" w:rsidRDefault="00FF4FD9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T2(2,2)</w:t>
            </w:r>
          </w:p>
        </w:tc>
        <w:tc>
          <w:tcPr>
            <w:tcW w:w="1803" w:type="dxa"/>
          </w:tcPr>
          <w:p w14:paraId="6CF6C343" w14:textId="42D042AD" w:rsidR="00FF4FD9" w:rsidRDefault="00FF4FD9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T3(7,7)</w:t>
            </w:r>
          </w:p>
        </w:tc>
        <w:tc>
          <w:tcPr>
            <w:tcW w:w="1804" w:type="dxa"/>
          </w:tcPr>
          <w:p w14:paraId="51ADD2B5" w14:textId="2B69FCA7" w:rsidR="00FF4FD9" w:rsidRDefault="00FF4FD9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Cụm</w:t>
            </w:r>
          </w:p>
        </w:tc>
      </w:tr>
      <w:tr w:rsidR="00FF4FD9" w14:paraId="2B429431" w14:textId="77777777" w:rsidTr="00FF4FD9">
        <w:tc>
          <w:tcPr>
            <w:tcW w:w="1803" w:type="dxa"/>
          </w:tcPr>
          <w:p w14:paraId="0A203B89" w14:textId="079B604D" w:rsidR="00FF4FD9" w:rsidRDefault="00D51453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A(2, 2)</w:t>
            </w:r>
          </w:p>
        </w:tc>
        <w:tc>
          <w:tcPr>
            <w:tcW w:w="1803" w:type="dxa"/>
          </w:tcPr>
          <w:p w14:paraId="11989D10" w14:textId="0EB83DFB" w:rsidR="00FF4FD9" w:rsidRDefault="00050EC2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2.83</w:t>
            </w:r>
          </w:p>
        </w:tc>
        <w:tc>
          <w:tcPr>
            <w:tcW w:w="1803" w:type="dxa"/>
          </w:tcPr>
          <w:p w14:paraId="26CE1B52" w14:textId="62B25D87" w:rsidR="00FF4FD9" w:rsidRDefault="00C314AA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3" w:type="dxa"/>
          </w:tcPr>
          <w:p w14:paraId="4BFAEE95" w14:textId="03D6AC91" w:rsidR="00FF4FD9" w:rsidRDefault="00661906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7.07</w:t>
            </w:r>
          </w:p>
        </w:tc>
        <w:tc>
          <w:tcPr>
            <w:tcW w:w="1804" w:type="dxa"/>
          </w:tcPr>
          <w:p w14:paraId="749FA324" w14:textId="75DE55B3" w:rsidR="00FF4FD9" w:rsidRDefault="00661906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FF4FD9" w14:paraId="5FA54743" w14:textId="77777777" w:rsidTr="00FF4FD9">
        <w:tc>
          <w:tcPr>
            <w:tcW w:w="1803" w:type="dxa"/>
          </w:tcPr>
          <w:p w14:paraId="343BD5DF" w14:textId="18CA1C38" w:rsidR="00FF4FD9" w:rsidRDefault="00D51453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B(4, 4)</w:t>
            </w:r>
          </w:p>
        </w:tc>
        <w:tc>
          <w:tcPr>
            <w:tcW w:w="1803" w:type="dxa"/>
          </w:tcPr>
          <w:p w14:paraId="76889D15" w14:textId="4D2E8233" w:rsidR="00FF4FD9" w:rsidRDefault="00050EC2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3" w:type="dxa"/>
          </w:tcPr>
          <w:p w14:paraId="71FF1CFF" w14:textId="6E46E37D" w:rsidR="00FF4FD9" w:rsidRDefault="00C314AA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2.83</w:t>
            </w:r>
          </w:p>
        </w:tc>
        <w:tc>
          <w:tcPr>
            <w:tcW w:w="1803" w:type="dxa"/>
          </w:tcPr>
          <w:p w14:paraId="630851E7" w14:textId="1B696126" w:rsidR="00FF4FD9" w:rsidRDefault="00661906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4.24</w:t>
            </w:r>
          </w:p>
        </w:tc>
        <w:tc>
          <w:tcPr>
            <w:tcW w:w="1804" w:type="dxa"/>
          </w:tcPr>
          <w:p w14:paraId="513B0114" w14:textId="6D8A9A3A" w:rsidR="00FF4FD9" w:rsidRDefault="00661906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FF4FD9" w14:paraId="66C88E24" w14:textId="77777777" w:rsidTr="00FF4FD9">
        <w:tc>
          <w:tcPr>
            <w:tcW w:w="1803" w:type="dxa"/>
          </w:tcPr>
          <w:p w14:paraId="62ABBDDD" w14:textId="30A2C17D" w:rsidR="00FF4FD9" w:rsidRDefault="00D51453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C(5, 5)</w:t>
            </w:r>
          </w:p>
        </w:tc>
        <w:tc>
          <w:tcPr>
            <w:tcW w:w="1803" w:type="dxa"/>
          </w:tcPr>
          <w:p w14:paraId="719FB008" w14:textId="33C5FBCD" w:rsidR="00FF4FD9" w:rsidRDefault="005E584C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1.41</w:t>
            </w:r>
          </w:p>
        </w:tc>
        <w:tc>
          <w:tcPr>
            <w:tcW w:w="1803" w:type="dxa"/>
          </w:tcPr>
          <w:p w14:paraId="16312090" w14:textId="6EADD20B" w:rsidR="00FF4FD9" w:rsidRDefault="00016BAD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4.24</w:t>
            </w:r>
          </w:p>
        </w:tc>
        <w:tc>
          <w:tcPr>
            <w:tcW w:w="1803" w:type="dxa"/>
          </w:tcPr>
          <w:p w14:paraId="75BAFF50" w14:textId="3E9B4295" w:rsidR="00FF4FD9" w:rsidRDefault="00661906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2.83</w:t>
            </w:r>
          </w:p>
        </w:tc>
        <w:tc>
          <w:tcPr>
            <w:tcW w:w="1804" w:type="dxa"/>
          </w:tcPr>
          <w:p w14:paraId="21E19973" w14:textId="794B99FA" w:rsidR="00FF4FD9" w:rsidRDefault="00661906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FF4FD9" w14:paraId="1954D6FC" w14:textId="77777777" w:rsidTr="00FF4FD9">
        <w:tc>
          <w:tcPr>
            <w:tcW w:w="1803" w:type="dxa"/>
          </w:tcPr>
          <w:p w14:paraId="3701F237" w14:textId="67B6B7E5" w:rsidR="00FF4FD9" w:rsidRDefault="00D51453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D(6, 6)</w:t>
            </w:r>
          </w:p>
        </w:tc>
        <w:tc>
          <w:tcPr>
            <w:tcW w:w="1803" w:type="dxa"/>
          </w:tcPr>
          <w:p w14:paraId="60B5FA7A" w14:textId="35187C81" w:rsidR="00FF4FD9" w:rsidRDefault="005E584C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2.83</w:t>
            </w:r>
          </w:p>
        </w:tc>
        <w:tc>
          <w:tcPr>
            <w:tcW w:w="1803" w:type="dxa"/>
          </w:tcPr>
          <w:p w14:paraId="4056F3A3" w14:textId="1FBB0B12" w:rsidR="00FF4FD9" w:rsidRDefault="00016BAD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5.66</w:t>
            </w:r>
          </w:p>
        </w:tc>
        <w:tc>
          <w:tcPr>
            <w:tcW w:w="1803" w:type="dxa"/>
          </w:tcPr>
          <w:p w14:paraId="62CD7B78" w14:textId="2C2592DB" w:rsidR="00FF4FD9" w:rsidRDefault="00661906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1.41</w:t>
            </w:r>
          </w:p>
        </w:tc>
        <w:tc>
          <w:tcPr>
            <w:tcW w:w="1804" w:type="dxa"/>
          </w:tcPr>
          <w:p w14:paraId="0006A0D6" w14:textId="645F1636" w:rsidR="00FF4FD9" w:rsidRDefault="00661906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FF4FD9" w14:paraId="533A8C51" w14:textId="77777777" w:rsidTr="00FF4FD9">
        <w:tc>
          <w:tcPr>
            <w:tcW w:w="1803" w:type="dxa"/>
          </w:tcPr>
          <w:p w14:paraId="66C83F96" w14:textId="15E2A5DC" w:rsidR="00FF4FD9" w:rsidRDefault="00D51453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E(9, 9)</w:t>
            </w:r>
          </w:p>
        </w:tc>
        <w:tc>
          <w:tcPr>
            <w:tcW w:w="1803" w:type="dxa"/>
          </w:tcPr>
          <w:p w14:paraId="2B3C5446" w14:textId="51142C0C" w:rsidR="00FF4FD9" w:rsidRDefault="005E584C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7.04</w:t>
            </w:r>
          </w:p>
        </w:tc>
        <w:tc>
          <w:tcPr>
            <w:tcW w:w="1803" w:type="dxa"/>
          </w:tcPr>
          <w:p w14:paraId="4479CF94" w14:textId="530AA5F7" w:rsidR="00FF4FD9" w:rsidRDefault="00016BAD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9.9</w:t>
            </w:r>
          </w:p>
        </w:tc>
        <w:tc>
          <w:tcPr>
            <w:tcW w:w="1803" w:type="dxa"/>
          </w:tcPr>
          <w:p w14:paraId="101D4BEB" w14:textId="3CFE52E8" w:rsidR="00FF4FD9" w:rsidRDefault="00661906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2.83</w:t>
            </w:r>
          </w:p>
        </w:tc>
        <w:tc>
          <w:tcPr>
            <w:tcW w:w="1804" w:type="dxa"/>
          </w:tcPr>
          <w:p w14:paraId="4EF6201B" w14:textId="2EE40257" w:rsidR="00FF4FD9" w:rsidRDefault="00661906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FF4FD9" w14:paraId="5A95C334" w14:textId="77777777" w:rsidTr="00FF4FD9">
        <w:tc>
          <w:tcPr>
            <w:tcW w:w="1803" w:type="dxa"/>
          </w:tcPr>
          <w:p w14:paraId="0825D778" w14:textId="5F077211" w:rsidR="00FF4FD9" w:rsidRDefault="00D51453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F(4, 0)</w:t>
            </w:r>
          </w:p>
        </w:tc>
        <w:tc>
          <w:tcPr>
            <w:tcW w:w="1803" w:type="dxa"/>
          </w:tcPr>
          <w:p w14:paraId="2EC7DA7B" w14:textId="0DEA9F6E" w:rsidR="00FF4FD9" w:rsidRDefault="005E584C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03" w:type="dxa"/>
          </w:tcPr>
          <w:p w14:paraId="441569E3" w14:textId="617081DF" w:rsidR="00FF4FD9" w:rsidRDefault="00016BAD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2.83</w:t>
            </w:r>
          </w:p>
        </w:tc>
        <w:tc>
          <w:tcPr>
            <w:tcW w:w="1803" w:type="dxa"/>
          </w:tcPr>
          <w:p w14:paraId="048C1511" w14:textId="539DA64E" w:rsidR="00FF4FD9" w:rsidRDefault="00661906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7.62</w:t>
            </w:r>
          </w:p>
        </w:tc>
        <w:tc>
          <w:tcPr>
            <w:tcW w:w="1804" w:type="dxa"/>
          </w:tcPr>
          <w:p w14:paraId="0D10DA5C" w14:textId="7C3A8C95" w:rsidR="00FF4FD9" w:rsidRDefault="00661906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FF4FD9" w14:paraId="1307264F" w14:textId="77777777" w:rsidTr="00FF4FD9">
        <w:tc>
          <w:tcPr>
            <w:tcW w:w="1803" w:type="dxa"/>
          </w:tcPr>
          <w:p w14:paraId="3E6E7C2E" w14:textId="65A03205" w:rsidR="00FF4FD9" w:rsidRDefault="00D51453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G(0, 4)</w:t>
            </w:r>
          </w:p>
        </w:tc>
        <w:tc>
          <w:tcPr>
            <w:tcW w:w="1803" w:type="dxa"/>
          </w:tcPr>
          <w:p w14:paraId="2F9EC5D5" w14:textId="7CF2F4FB" w:rsidR="00FF4FD9" w:rsidRDefault="005E584C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03" w:type="dxa"/>
          </w:tcPr>
          <w:p w14:paraId="79183D0A" w14:textId="63087C28" w:rsidR="00FF4FD9" w:rsidRDefault="00016BAD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2.83</w:t>
            </w:r>
          </w:p>
        </w:tc>
        <w:tc>
          <w:tcPr>
            <w:tcW w:w="1803" w:type="dxa"/>
          </w:tcPr>
          <w:p w14:paraId="31EA9F78" w14:textId="15A85555" w:rsidR="00FF4FD9" w:rsidRDefault="00661906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7.32</w:t>
            </w:r>
          </w:p>
        </w:tc>
        <w:tc>
          <w:tcPr>
            <w:tcW w:w="1804" w:type="dxa"/>
          </w:tcPr>
          <w:p w14:paraId="10F49BBC" w14:textId="6D302D2F" w:rsidR="00FF4FD9" w:rsidRDefault="00661906" w:rsidP="00FF4FD9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4A8521C6" w14:textId="58340D08" w:rsidR="00FF4FD9" w:rsidRDefault="00FF4FD9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5FE4DB66" w14:textId="16EF4C0A" w:rsidR="00D669FA" w:rsidRDefault="00D669FA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Cụm 1:</w:t>
      </w:r>
      <w:r w:rsidR="00713A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{B, C} =&gt;</w:t>
      </w:r>
      <w:r w:rsidR="000F53BA">
        <w:rPr>
          <w:rFonts w:ascii="Times New Roman" w:hAnsi="Times New Roman" w:cs="Times New Roman"/>
          <w:sz w:val="28"/>
          <w:szCs w:val="28"/>
        </w:rPr>
        <w:t xml:space="preserve"> Tâm</w:t>
      </w:r>
      <w:r>
        <w:rPr>
          <w:rFonts w:ascii="Times New Roman" w:hAnsi="Times New Roman" w:cs="Times New Roman"/>
          <w:sz w:val="28"/>
          <w:szCs w:val="28"/>
        </w:rPr>
        <w:t xml:space="preserve"> T1</w:t>
      </w:r>
      <w:r w:rsidR="000F53BA">
        <w:rPr>
          <w:rFonts w:ascii="Times New Roman" w:hAnsi="Times New Roman" w:cs="Times New Roman"/>
          <w:sz w:val="28"/>
          <w:szCs w:val="28"/>
        </w:rPr>
        <w:t xml:space="preserve">(4+5/2, </w:t>
      </w:r>
      <w:r w:rsidR="00713AC9">
        <w:rPr>
          <w:rFonts w:ascii="Times New Roman" w:hAnsi="Times New Roman" w:cs="Times New Roman"/>
          <w:sz w:val="28"/>
          <w:szCs w:val="28"/>
        </w:rPr>
        <w:t>4+5/2</w:t>
      </w:r>
      <w:r w:rsidR="000F53BA">
        <w:rPr>
          <w:rFonts w:ascii="Times New Roman" w:hAnsi="Times New Roman" w:cs="Times New Roman"/>
          <w:sz w:val="28"/>
          <w:szCs w:val="28"/>
        </w:rPr>
        <w:t>)</w:t>
      </w:r>
      <w:r w:rsidR="00713AC9">
        <w:rPr>
          <w:rFonts w:ascii="Times New Roman" w:hAnsi="Times New Roman" w:cs="Times New Roman"/>
          <w:sz w:val="28"/>
          <w:szCs w:val="28"/>
        </w:rPr>
        <w:t xml:space="preserve"> = (4.5, 4.5)</w:t>
      </w:r>
    </w:p>
    <w:p w14:paraId="0FA21DF2" w14:textId="544DB000" w:rsidR="00713AC9" w:rsidRDefault="00713AC9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Cụm 2: {A,F,G} =&gt; Tâm T2(</w:t>
      </w:r>
      <w:r w:rsidR="006218F1">
        <w:rPr>
          <w:rFonts w:ascii="Times New Roman" w:hAnsi="Times New Roman" w:cs="Times New Roman"/>
          <w:sz w:val="28"/>
          <w:szCs w:val="28"/>
        </w:rPr>
        <w:t>2+4+0/3, 2+0+4/3</w:t>
      </w:r>
      <w:r>
        <w:rPr>
          <w:rFonts w:ascii="Times New Roman" w:hAnsi="Times New Roman" w:cs="Times New Roman"/>
          <w:sz w:val="28"/>
          <w:szCs w:val="28"/>
        </w:rPr>
        <w:t>)</w:t>
      </w:r>
      <w:r w:rsidR="006218F1">
        <w:rPr>
          <w:rFonts w:ascii="Times New Roman" w:hAnsi="Times New Roman" w:cs="Times New Roman"/>
          <w:sz w:val="28"/>
          <w:szCs w:val="28"/>
        </w:rPr>
        <w:t xml:space="preserve"> = (2, 2)</w:t>
      </w:r>
    </w:p>
    <w:p w14:paraId="4365E21E" w14:textId="670E28FE" w:rsidR="006218F1" w:rsidRDefault="006218F1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Cụm 3: {D,E} =&gt; Tâm T3(6+9/2, 6+9/2) = (7.5, 7.5)</w:t>
      </w:r>
    </w:p>
    <w:p w14:paraId="2547958E" w14:textId="5E051F6A" w:rsidR="00680636" w:rsidRDefault="00680636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Lặp 2: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680636" w14:paraId="4E95CA39" w14:textId="77777777" w:rsidTr="002E1023">
        <w:tc>
          <w:tcPr>
            <w:tcW w:w="1803" w:type="dxa"/>
          </w:tcPr>
          <w:p w14:paraId="5B9F85C1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</w:p>
        </w:tc>
        <w:tc>
          <w:tcPr>
            <w:tcW w:w="1803" w:type="dxa"/>
          </w:tcPr>
          <w:p w14:paraId="11DB17A1" w14:textId="7CEF9C05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T1(4</w:t>
            </w:r>
            <w:r w:rsidR="00ED0C82">
              <w:rPr>
                <w:rFonts w:ascii="Times New Roman" w:hAnsi="Times New Roman" w:cs="Times New Roman"/>
                <w:sz w:val="28"/>
                <w:szCs w:val="28"/>
              </w:rPr>
              <w:t>.5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ED0C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ED0C82">
              <w:rPr>
                <w:rFonts w:ascii="Times New Roman" w:hAnsi="Times New Roman" w:cs="Times New Roman"/>
                <w:sz w:val="28"/>
                <w:szCs w:val="28"/>
              </w:rPr>
              <w:t>.5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03" w:type="dxa"/>
          </w:tcPr>
          <w:p w14:paraId="1D263F27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T2(2,2)</w:t>
            </w:r>
          </w:p>
        </w:tc>
        <w:tc>
          <w:tcPr>
            <w:tcW w:w="1803" w:type="dxa"/>
          </w:tcPr>
          <w:p w14:paraId="5F516F77" w14:textId="06455C6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T3(7</w:t>
            </w:r>
            <w:r w:rsidR="00ED0C82">
              <w:rPr>
                <w:rFonts w:ascii="Times New Roman" w:hAnsi="Times New Roman" w:cs="Times New Roman"/>
                <w:sz w:val="28"/>
                <w:szCs w:val="28"/>
              </w:rPr>
              <w:t>.5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ED0C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ED0C82">
              <w:rPr>
                <w:rFonts w:ascii="Times New Roman" w:hAnsi="Times New Roman" w:cs="Times New Roman"/>
                <w:sz w:val="28"/>
                <w:szCs w:val="28"/>
              </w:rPr>
              <w:t>.5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04" w:type="dxa"/>
          </w:tcPr>
          <w:p w14:paraId="522E2031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Cụm</w:t>
            </w:r>
          </w:p>
        </w:tc>
      </w:tr>
      <w:tr w:rsidR="00680636" w14:paraId="13F771F9" w14:textId="77777777" w:rsidTr="002E1023">
        <w:tc>
          <w:tcPr>
            <w:tcW w:w="1803" w:type="dxa"/>
          </w:tcPr>
          <w:p w14:paraId="637BBF0D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A(2, 2)</w:t>
            </w:r>
          </w:p>
        </w:tc>
        <w:tc>
          <w:tcPr>
            <w:tcW w:w="1803" w:type="dxa"/>
          </w:tcPr>
          <w:p w14:paraId="1D5D4777" w14:textId="371FE8FA" w:rsidR="00680636" w:rsidRDefault="00ED0C82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3.53</w:t>
            </w:r>
          </w:p>
        </w:tc>
        <w:tc>
          <w:tcPr>
            <w:tcW w:w="1803" w:type="dxa"/>
          </w:tcPr>
          <w:p w14:paraId="1E8B6FBB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3" w:type="dxa"/>
          </w:tcPr>
          <w:p w14:paraId="664A280E" w14:textId="34BE0C2F" w:rsidR="00680636" w:rsidRDefault="00ED0C82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7.78</w:t>
            </w:r>
          </w:p>
        </w:tc>
        <w:tc>
          <w:tcPr>
            <w:tcW w:w="1804" w:type="dxa"/>
          </w:tcPr>
          <w:p w14:paraId="45EF9A18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80636" w14:paraId="627D65DB" w14:textId="77777777" w:rsidTr="002E1023">
        <w:tc>
          <w:tcPr>
            <w:tcW w:w="1803" w:type="dxa"/>
          </w:tcPr>
          <w:p w14:paraId="16DC1C79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B(4, 4)</w:t>
            </w:r>
          </w:p>
        </w:tc>
        <w:tc>
          <w:tcPr>
            <w:tcW w:w="1803" w:type="dxa"/>
          </w:tcPr>
          <w:p w14:paraId="153D1E95" w14:textId="60E21723" w:rsidR="00680636" w:rsidRDefault="00ED0C82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0.71</w:t>
            </w:r>
          </w:p>
        </w:tc>
        <w:tc>
          <w:tcPr>
            <w:tcW w:w="1803" w:type="dxa"/>
          </w:tcPr>
          <w:p w14:paraId="64CAFEB0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2.83</w:t>
            </w:r>
          </w:p>
        </w:tc>
        <w:tc>
          <w:tcPr>
            <w:tcW w:w="1803" w:type="dxa"/>
          </w:tcPr>
          <w:p w14:paraId="5A99877E" w14:textId="29BD096D" w:rsidR="00680636" w:rsidRDefault="00ED0C82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4.95</w:t>
            </w:r>
          </w:p>
        </w:tc>
        <w:tc>
          <w:tcPr>
            <w:tcW w:w="1804" w:type="dxa"/>
          </w:tcPr>
          <w:p w14:paraId="4EEFD9A5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80636" w14:paraId="4591DDE6" w14:textId="77777777" w:rsidTr="002E1023">
        <w:tc>
          <w:tcPr>
            <w:tcW w:w="1803" w:type="dxa"/>
          </w:tcPr>
          <w:p w14:paraId="7FB9775E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C(5, 5)</w:t>
            </w:r>
          </w:p>
        </w:tc>
        <w:tc>
          <w:tcPr>
            <w:tcW w:w="1803" w:type="dxa"/>
          </w:tcPr>
          <w:p w14:paraId="0925582C" w14:textId="1E6F186B" w:rsidR="00680636" w:rsidRDefault="00ED0C82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0.71</w:t>
            </w:r>
          </w:p>
        </w:tc>
        <w:tc>
          <w:tcPr>
            <w:tcW w:w="1803" w:type="dxa"/>
          </w:tcPr>
          <w:p w14:paraId="78B44FBF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4.24</w:t>
            </w:r>
          </w:p>
        </w:tc>
        <w:tc>
          <w:tcPr>
            <w:tcW w:w="1803" w:type="dxa"/>
          </w:tcPr>
          <w:p w14:paraId="38644255" w14:textId="05B29EE1" w:rsidR="00680636" w:rsidRDefault="00ED0C82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3.53</w:t>
            </w:r>
          </w:p>
        </w:tc>
        <w:tc>
          <w:tcPr>
            <w:tcW w:w="1804" w:type="dxa"/>
          </w:tcPr>
          <w:p w14:paraId="795178BD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80636" w14:paraId="0A7E32EC" w14:textId="77777777" w:rsidTr="002E1023">
        <w:tc>
          <w:tcPr>
            <w:tcW w:w="1803" w:type="dxa"/>
          </w:tcPr>
          <w:p w14:paraId="07FAA87C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D(6, 6)</w:t>
            </w:r>
          </w:p>
        </w:tc>
        <w:tc>
          <w:tcPr>
            <w:tcW w:w="1803" w:type="dxa"/>
          </w:tcPr>
          <w:p w14:paraId="361E4E0D" w14:textId="076314BC" w:rsidR="00680636" w:rsidRDefault="00ED0C82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2.83</w:t>
            </w:r>
          </w:p>
        </w:tc>
        <w:tc>
          <w:tcPr>
            <w:tcW w:w="1803" w:type="dxa"/>
          </w:tcPr>
          <w:p w14:paraId="43A51A9F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5.66</w:t>
            </w:r>
          </w:p>
        </w:tc>
        <w:tc>
          <w:tcPr>
            <w:tcW w:w="1803" w:type="dxa"/>
          </w:tcPr>
          <w:p w14:paraId="2FFB0DB2" w14:textId="5B3E61F8" w:rsidR="00680636" w:rsidRDefault="00ED0C82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2.83</w:t>
            </w:r>
          </w:p>
        </w:tc>
        <w:tc>
          <w:tcPr>
            <w:tcW w:w="1804" w:type="dxa"/>
          </w:tcPr>
          <w:p w14:paraId="4D492787" w14:textId="5ADCCB4D" w:rsidR="00680636" w:rsidRDefault="000741C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80636" w14:paraId="61730A98" w14:textId="77777777" w:rsidTr="002E1023">
        <w:tc>
          <w:tcPr>
            <w:tcW w:w="1803" w:type="dxa"/>
          </w:tcPr>
          <w:p w14:paraId="26744926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E(9, 9)</w:t>
            </w:r>
          </w:p>
        </w:tc>
        <w:tc>
          <w:tcPr>
            <w:tcW w:w="1803" w:type="dxa"/>
          </w:tcPr>
          <w:p w14:paraId="5627003C" w14:textId="5CC21D65" w:rsidR="00680636" w:rsidRDefault="00ED0C82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6.36</w:t>
            </w:r>
          </w:p>
        </w:tc>
        <w:tc>
          <w:tcPr>
            <w:tcW w:w="1803" w:type="dxa"/>
          </w:tcPr>
          <w:p w14:paraId="3140D7F0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9.9</w:t>
            </w:r>
          </w:p>
        </w:tc>
        <w:tc>
          <w:tcPr>
            <w:tcW w:w="1803" w:type="dxa"/>
          </w:tcPr>
          <w:p w14:paraId="1FA8D95F" w14:textId="66A6BBD7" w:rsidR="00680636" w:rsidRDefault="00ED0C82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2.83</w:t>
            </w:r>
          </w:p>
        </w:tc>
        <w:tc>
          <w:tcPr>
            <w:tcW w:w="1804" w:type="dxa"/>
          </w:tcPr>
          <w:p w14:paraId="2BA7DA6B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80636" w14:paraId="1380B02C" w14:textId="77777777" w:rsidTr="002E1023">
        <w:tc>
          <w:tcPr>
            <w:tcW w:w="1803" w:type="dxa"/>
          </w:tcPr>
          <w:p w14:paraId="156A4D40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F(4, 0)</w:t>
            </w:r>
          </w:p>
        </w:tc>
        <w:tc>
          <w:tcPr>
            <w:tcW w:w="1803" w:type="dxa"/>
          </w:tcPr>
          <w:p w14:paraId="2A225689" w14:textId="67AEA92C" w:rsidR="00680636" w:rsidRDefault="00ED0C82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4.53</w:t>
            </w:r>
          </w:p>
        </w:tc>
        <w:tc>
          <w:tcPr>
            <w:tcW w:w="1803" w:type="dxa"/>
          </w:tcPr>
          <w:p w14:paraId="025E87C9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2.83</w:t>
            </w:r>
          </w:p>
        </w:tc>
        <w:tc>
          <w:tcPr>
            <w:tcW w:w="1803" w:type="dxa"/>
          </w:tcPr>
          <w:p w14:paraId="7F8BDE77" w14:textId="20826987" w:rsidR="00680636" w:rsidRDefault="00ED0C82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8.23</w:t>
            </w:r>
          </w:p>
        </w:tc>
        <w:tc>
          <w:tcPr>
            <w:tcW w:w="1804" w:type="dxa"/>
          </w:tcPr>
          <w:p w14:paraId="33E28121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80636" w14:paraId="3D3227DE" w14:textId="77777777" w:rsidTr="002E1023">
        <w:tc>
          <w:tcPr>
            <w:tcW w:w="1803" w:type="dxa"/>
          </w:tcPr>
          <w:p w14:paraId="4AF35203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G(0, 4)</w:t>
            </w:r>
          </w:p>
        </w:tc>
        <w:tc>
          <w:tcPr>
            <w:tcW w:w="1803" w:type="dxa"/>
          </w:tcPr>
          <w:p w14:paraId="739E289C" w14:textId="6A72FE7E" w:rsidR="00680636" w:rsidRDefault="00ED0C82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4.53</w:t>
            </w:r>
          </w:p>
        </w:tc>
        <w:tc>
          <w:tcPr>
            <w:tcW w:w="1803" w:type="dxa"/>
          </w:tcPr>
          <w:p w14:paraId="1588DB9D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2.83</w:t>
            </w:r>
          </w:p>
        </w:tc>
        <w:tc>
          <w:tcPr>
            <w:tcW w:w="1803" w:type="dxa"/>
          </w:tcPr>
          <w:p w14:paraId="3E5DE216" w14:textId="543718B3" w:rsidR="00680636" w:rsidRDefault="00ED0C82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8.23</w:t>
            </w:r>
          </w:p>
        </w:tc>
        <w:tc>
          <w:tcPr>
            <w:tcW w:w="1804" w:type="dxa"/>
          </w:tcPr>
          <w:p w14:paraId="32B74DD8" w14:textId="77777777" w:rsidR="00680636" w:rsidRDefault="00680636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05931D9F" w14:textId="296A1D9C" w:rsidR="00680636" w:rsidRDefault="00680636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547D22D5" w14:textId="53CEDFA0" w:rsidR="000741C8" w:rsidRDefault="000741C8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Cụm 1: {B, C, D} =&gt; Tâm T1(4+5</w:t>
      </w:r>
      <w:r w:rsidR="00245FD0">
        <w:rPr>
          <w:rFonts w:ascii="Times New Roman" w:hAnsi="Times New Roman" w:cs="Times New Roman"/>
          <w:sz w:val="28"/>
          <w:szCs w:val="28"/>
        </w:rPr>
        <w:t>+6</w:t>
      </w:r>
      <w:r>
        <w:rPr>
          <w:rFonts w:ascii="Times New Roman" w:hAnsi="Times New Roman" w:cs="Times New Roman"/>
          <w:sz w:val="28"/>
          <w:szCs w:val="28"/>
        </w:rPr>
        <w:t>/</w:t>
      </w:r>
      <w:r w:rsidR="00245FD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4+5</w:t>
      </w:r>
      <w:r w:rsidR="00245FD0">
        <w:rPr>
          <w:rFonts w:ascii="Times New Roman" w:hAnsi="Times New Roman" w:cs="Times New Roman"/>
          <w:sz w:val="28"/>
          <w:szCs w:val="28"/>
        </w:rPr>
        <w:t>+6</w:t>
      </w:r>
      <w:r>
        <w:rPr>
          <w:rFonts w:ascii="Times New Roman" w:hAnsi="Times New Roman" w:cs="Times New Roman"/>
          <w:sz w:val="28"/>
          <w:szCs w:val="28"/>
        </w:rPr>
        <w:t>/</w:t>
      </w:r>
      <w:r w:rsidR="00245FD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 = (</w:t>
      </w:r>
      <w:r w:rsidR="00245FD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45FD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FAE2E80" w14:textId="77777777" w:rsidR="000741C8" w:rsidRDefault="000741C8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Cụm 2: {A,F,G} =&gt; Tâm T2(2+4+0/3, 2+0+4/3) = (2, 2)</w:t>
      </w:r>
    </w:p>
    <w:p w14:paraId="383ADEA2" w14:textId="4265D158" w:rsidR="000741C8" w:rsidRDefault="000741C8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Cụm 3: {E} =&gt; Tâm T3(9, 9) </w:t>
      </w:r>
    </w:p>
    <w:p w14:paraId="7AF3F944" w14:textId="4D5617A2" w:rsidR="00245FD0" w:rsidRDefault="00245FD0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Lặp 3: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245FD0" w14:paraId="641EC8EE" w14:textId="77777777" w:rsidTr="002E1023">
        <w:tc>
          <w:tcPr>
            <w:tcW w:w="1803" w:type="dxa"/>
          </w:tcPr>
          <w:p w14:paraId="49A04EC6" w14:textId="77777777" w:rsidR="00245FD0" w:rsidRDefault="00245FD0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</w:p>
        </w:tc>
        <w:tc>
          <w:tcPr>
            <w:tcW w:w="1803" w:type="dxa"/>
          </w:tcPr>
          <w:p w14:paraId="25FAE01E" w14:textId="1307C06D" w:rsidR="00245FD0" w:rsidRDefault="00245FD0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T1(5, 5)</w:t>
            </w:r>
          </w:p>
        </w:tc>
        <w:tc>
          <w:tcPr>
            <w:tcW w:w="1803" w:type="dxa"/>
          </w:tcPr>
          <w:p w14:paraId="24749EBD" w14:textId="77777777" w:rsidR="00245FD0" w:rsidRDefault="00245FD0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T2(2,2)</w:t>
            </w:r>
          </w:p>
        </w:tc>
        <w:tc>
          <w:tcPr>
            <w:tcW w:w="1803" w:type="dxa"/>
          </w:tcPr>
          <w:p w14:paraId="28FA8936" w14:textId="7DA06793" w:rsidR="00245FD0" w:rsidRDefault="00245FD0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T3(9, 9)</w:t>
            </w:r>
          </w:p>
        </w:tc>
        <w:tc>
          <w:tcPr>
            <w:tcW w:w="1804" w:type="dxa"/>
          </w:tcPr>
          <w:p w14:paraId="2E6E9A36" w14:textId="77777777" w:rsidR="00245FD0" w:rsidRDefault="00245FD0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Cụm</w:t>
            </w:r>
          </w:p>
        </w:tc>
      </w:tr>
      <w:tr w:rsidR="00245FD0" w14:paraId="40BD97FE" w14:textId="77777777" w:rsidTr="002E1023">
        <w:tc>
          <w:tcPr>
            <w:tcW w:w="1803" w:type="dxa"/>
          </w:tcPr>
          <w:p w14:paraId="0C0F3EF6" w14:textId="77777777" w:rsidR="00245FD0" w:rsidRDefault="00245FD0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A(2, 2)</w:t>
            </w:r>
          </w:p>
        </w:tc>
        <w:tc>
          <w:tcPr>
            <w:tcW w:w="1803" w:type="dxa"/>
          </w:tcPr>
          <w:p w14:paraId="3FEF1771" w14:textId="5A0AE110" w:rsidR="00245FD0" w:rsidRDefault="00FD012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4.24</w:t>
            </w:r>
          </w:p>
        </w:tc>
        <w:tc>
          <w:tcPr>
            <w:tcW w:w="1803" w:type="dxa"/>
          </w:tcPr>
          <w:p w14:paraId="52632D1B" w14:textId="77777777" w:rsidR="00245FD0" w:rsidRDefault="00245FD0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3" w:type="dxa"/>
          </w:tcPr>
          <w:p w14:paraId="41C64398" w14:textId="031FE293" w:rsidR="00245FD0" w:rsidRDefault="00FD012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9.9</w:t>
            </w:r>
          </w:p>
        </w:tc>
        <w:tc>
          <w:tcPr>
            <w:tcW w:w="1804" w:type="dxa"/>
          </w:tcPr>
          <w:p w14:paraId="6E1BEF70" w14:textId="439675CB" w:rsidR="00245FD0" w:rsidRDefault="00FD012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245FD0" w14:paraId="02A3BC64" w14:textId="77777777" w:rsidTr="002E1023">
        <w:tc>
          <w:tcPr>
            <w:tcW w:w="1803" w:type="dxa"/>
          </w:tcPr>
          <w:p w14:paraId="447CD24D" w14:textId="77777777" w:rsidR="00245FD0" w:rsidRDefault="00245FD0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B(4, 4)</w:t>
            </w:r>
          </w:p>
        </w:tc>
        <w:tc>
          <w:tcPr>
            <w:tcW w:w="1803" w:type="dxa"/>
          </w:tcPr>
          <w:p w14:paraId="039CA473" w14:textId="06AA7951" w:rsidR="00245FD0" w:rsidRDefault="00FD012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1.41</w:t>
            </w:r>
          </w:p>
        </w:tc>
        <w:tc>
          <w:tcPr>
            <w:tcW w:w="1803" w:type="dxa"/>
          </w:tcPr>
          <w:p w14:paraId="2B5D8667" w14:textId="77777777" w:rsidR="00245FD0" w:rsidRDefault="00245FD0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2.83</w:t>
            </w:r>
          </w:p>
        </w:tc>
        <w:tc>
          <w:tcPr>
            <w:tcW w:w="1803" w:type="dxa"/>
          </w:tcPr>
          <w:p w14:paraId="3DF9E0DB" w14:textId="343E1B6D" w:rsidR="00245FD0" w:rsidRDefault="00FD012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7.07</w:t>
            </w:r>
          </w:p>
        </w:tc>
        <w:tc>
          <w:tcPr>
            <w:tcW w:w="1804" w:type="dxa"/>
          </w:tcPr>
          <w:p w14:paraId="3633F751" w14:textId="7E31CD66" w:rsidR="00245FD0" w:rsidRDefault="00FD012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45FD0" w14:paraId="44D4BDA1" w14:textId="77777777" w:rsidTr="002E1023">
        <w:tc>
          <w:tcPr>
            <w:tcW w:w="1803" w:type="dxa"/>
          </w:tcPr>
          <w:p w14:paraId="5E7EF343" w14:textId="77777777" w:rsidR="00245FD0" w:rsidRDefault="00245FD0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C(5, 5)</w:t>
            </w:r>
          </w:p>
        </w:tc>
        <w:tc>
          <w:tcPr>
            <w:tcW w:w="1803" w:type="dxa"/>
          </w:tcPr>
          <w:p w14:paraId="47472E41" w14:textId="54FCD125" w:rsidR="00245FD0" w:rsidRDefault="00FD012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3" w:type="dxa"/>
          </w:tcPr>
          <w:p w14:paraId="10C64716" w14:textId="77777777" w:rsidR="00245FD0" w:rsidRDefault="00245FD0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4.24</w:t>
            </w:r>
          </w:p>
        </w:tc>
        <w:tc>
          <w:tcPr>
            <w:tcW w:w="1803" w:type="dxa"/>
          </w:tcPr>
          <w:p w14:paraId="21A1D7CF" w14:textId="1E8F65B0" w:rsidR="00245FD0" w:rsidRDefault="00FD012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5.66</w:t>
            </w:r>
          </w:p>
        </w:tc>
        <w:tc>
          <w:tcPr>
            <w:tcW w:w="1804" w:type="dxa"/>
          </w:tcPr>
          <w:p w14:paraId="58E0D83F" w14:textId="57A1CE65" w:rsidR="00245FD0" w:rsidRDefault="00FD012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45FD0" w14:paraId="73F021E7" w14:textId="77777777" w:rsidTr="002E1023">
        <w:tc>
          <w:tcPr>
            <w:tcW w:w="1803" w:type="dxa"/>
          </w:tcPr>
          <w:p w14:paraId="307BB40A" w14:textId="77777777" w:rsidR="00245FD0" w:rsidRDefault="00245FD0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D(6, 6)</w:t>
            </w:r>
          </w:p>
        </w:tc>
        <w:tc>
          <w:tcPr>
            <w:tcW w:w="1803" w:type="dxa"/>
          </w:tcPr>
          <w:p w14:paraId="14B6A25A" w14:textId="211BB233" w:rsidR="00245FD0" w:rsidRDefault="00FD012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4.24</w:t>
            </w:r>
          </w:p>
        </w:tc>
        <w:tc>
          <w:tcPr>
            <w:tcW w:w="1803" w:type="dxa"/>
          </w:tcPr>
          <w:p w14:paraId="3D7F0B72" w14:textId="77777777" w:rsidR="00245FD0" w:rsidRDefault="00245FD0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5.66</w:t>
            </w:r>
          </w:p>
        </w:tc>
        <w:tc>
          <w:tcPr>
            <w:tcW w:w="1803" w:type="dxa"/>
          </w:tcPr>
          <w:p w14:paraId="4DE6E975" w14:textId="3AF9823A" w:rsidR="00245FD0" w:rsidRDefault="00FD012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4.24</w:t>
            </w:r>
          </w:p>
        </w:tc>
        <w:tc>
          <w:tcPr>
            <w:tcW w:w="1804" w:type="dxa"/>
          </w:tcPr>
          <w:p w14:paraId="2E970D90" w14:textId="7577DAC5" w:rsidR="00245FD0" w:rsidRDefault="00FD012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45FD0" w14:paraId="3E39D406" w14:textId="77777777" w:rsidTr="002E1023">
        <w:tc>
          <w:tcPr>
            <w:tcW w:w="1803" w:type="dxa"/>
          </w:tcPr>
          <w:p w14:paraId="5E519DE4" w14:textId="77777777" w:rsidR="00245FD0" w:rsidRDefault="00245FD0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E(9, 9)</w:t>
            </w:r>
          </w:p>
        </w:tc>
        <w:tc>
          <w:tcPr>
            <w:tcW w:w="1803" w:type="dxa"/>
          </w:tcPr>
          <w:p w14:paraId="7C232125" w14:textId="2C4ADC34" w:rsidR="00245FD0" w:rsidRDefault="00FD012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5.66</w:t>
            </w:r>
          </w:p>
        </w:tc>
        <w:tc>
          <w:tcPr>
            <w:tcW w:w="1803" w:type="dxa"/>
          </w:tcPr>
          <w:p w14:paraId="6ABB892A" w14:textId="77777777" w:rsidR="00245FD0" w:rsidRDefault="00245FD0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9.9</w:t>
            </w:r>
          </w:p>
        </w:tc>
        <w:tc>
          <w:tcPr>
            <w:tcW w:w="1803" w:type="dxa"/>
          </w:tcPr>
          <w:p w14:paraId="378A12DC" w14:textId="1105B674" w:rsidR="00245FD0" w:rsidRDefault="00FD012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4" w:type="dxa"/>
          </w:tcPr>
          <w:p w14:paraId="47024C67" w14:textId="1210AEDB" w:rsidR="00245FD0" w:rsidRDefault="00FD012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245FD0" w14:paraId="6865682A" w14:textId="77777777" w:rsidTr="002E1023">
        <w:tc>
          <w:tcPr>
            <w:tcW w:w="1803" w:type="dxa"/>
          </w:tcPr>
          <w:p w14:paraId="4B87C465" w14:textId="77777777" w:rsidR="00245FD0" w:rsidRDefault="00245FD0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F(4, 0)</w:t>
            </w:r>
          </w:p>
        </w:tc>
        <w:tc>
          <w:tcPr>
            <w:tcW w:w="1803" w:type="dxa"/>
          </w:tcPr>
          <w:p w14:paraId="328624D8" w14:textId="4277C943" w:rsidR="00245FD0" w:rsidRDefault="00FD012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1803" w:type="dxa"/>
          </w:tcPr>
          <w:p w14:paraId="5F403740" w14:textId="77777777" w:rsidR="00245FD0" w:rsidRDefault="00245FD0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2.83</w:t>
            </w:r>
          </w:p>
        </w:tc>
        <w:tc>
          <w:tcPr>
            <w:tcW w:w="1803" w:type="dxa"/>
          </w:tcPr>
          <w:p w14:paraId="3D9488B6" w14:textId="4693EBC5" w:rsidR="00245FD0" w:rsidRDefault="00FD012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10.29</w:t>
            </w:r>
          </w:p>
        </w:tc>
        <w:tc>
          <w:tcPr>
            <w:tcW w:w="1804" w:type="dxa"/>
          </w:tcPr>
          <w:p w14:paraId="064D8EA1" w14:textId="2510C1A1" w:rsidR="00245FD0" w:rsidRDefault="00FD012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245FD0" w14:paraId="1B340DD0" w14:textId="77777777" w:rsidTr="002E1023">
        <w:tc>
          <w:tcPr>
            <w:tcW w:w="1803" w:type="dxa"/>
          </w:tcPr>
          <w:p w14:paraId="1559FD82" w14:textId="77777777" w:rsidR="00245FD0" w:rsidRDefault="00245FD0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G(0, 4)</w:t>
            </w:r>
          </w:p>
        </w:tc>
        <w:tc>
          <w:tcPr>
            <w:tcW w:w="1803" w:type="dxa"/>
          </w:tcPr>
          <w:p w14:paraId="385F2D6F" w14:textId="7AF70724" w:rsidR="00245FD0" w:rsidRDefault="00FD012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1803" w:type="dxa"/>
          </w:tcPr>
          <w:p w14:paraId="365EC08F" w14:textId="77777777" w:rsidR="00245FD0" w:rsidRDefault="00245FD0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2.83</w:t>
            </w:r>
          </w:p>
        </w:tc>
        <w:tc>
          <w:tcPr>
            <w:tcW w:w="1803" w:type="dxa"/>
          </w:tcPr>
          <w:p w14:paraId="6C0E017E" w14:textId="3D8C1F38" w:rsidR="00245FD0" w:rsidRDefault="00FD012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10.29</w:t>
            </w:r>
          </w:p>
        </w:tc>
        <w:tc>
          <w:tcPr>
            <w:tcW w:w="1804" w:type="dxa"/>
          </w:tcPr>
          <w:p w14:paraId="705C2CEA" w14:textId="0EE10E90" w:rsidR="00245FD0" w:rsidRDefault="00FD0128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13606592" w14:textId="78177095" w:rsidR="006F5B07" w:rsidRDefault="006F5B07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 thấy các cụm của lặp 3 không thay đổi so với lặp 2 =&gt; Thuật toán dừng</w:t>
      </w:r>
    </w:p>
    <w:p w14:paraId="752F5535" w14:textId="697FA58D" w:rsidR="000802E7" w:rsidRDefault="006D6FEB" w:rsidP="000802E7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Vậy:</w:t>
      </w:r>
      <w:r w:rsidR="000802E7">
        <w:rPr>
          <w:rFonts w:ascii="Times New Roman" w:hAnsi="Times New Roman" w:cs="Times New Roman"/>
          <w:sz w:val="28"/>
          <w:szCs w:val="28"/>
        </w:rPr>
        <w:t xml:space="preserve"> </w:t>
      </w:r>
      <w:r w:rsidR="000802E7">
        <w:rPr>
          <w:rFonts w:ascii="Times New Roman" w:hAnsi="Times New Roman" w:cs="Times New Roman"/>
          <w:sz w:val="28"/>
          <w:szCs w:val="28"/>
        </w:rPr>
        <w:tab/>
        <w:t>Cụm 1: {B, C, D} có tâm T1(5, 5)</w:t>
      </w:r>
    </w:p>
    <w:p w14:paraId="33E4D049" w14:textId="0D677DF1" w:rsidR="000802E7" w:rsidRDefault="000802E7" w:rsidP="000802E7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Cụm 2: {A,F,G} có tâm T2(2, 2)</w:t>
      </w:r>
    </w:p>
    <w:p w14:paraId="3646F4C0" w14:textId="170B65A1" w:rsidR="006F5B07" w:rsidRDefault="000802E7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Cụm 3: {E} có tâm T3(9, 9) </w:t>
      </w:r>
    </w:p>
    <w:p w14:paraId="2B469C1E" w14:textId="781ACC18" w:rsidR="00E75AAD" w:rsidRDefault="00E75AAD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Đề 3:</w:t>
      </w:r>
    </w:p>
    <w:p w14:paraId="3714B898" w14:textId="2652C53E" w:rsidR="00E75AAD" w:rsidRDefault="00452F6A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452F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C1AA75" wp14:editId="2911AE27">
            <wp:extent cx="5731510" cy="2701925"/>
            <wp:effectExtent l="0" t="0" r="2540" b="3175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A268" w14:textId="6F9F0295" w:rsidR="00452F6A" w:rsidRDefault="00452F6A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a, b, c, e Làm ở trên</w:t>
      </w:r>
    </w:p>
    <w:p w14:paraId="42331261" w14:textId="65EC52DA" w:rsidR="00452F6A" w:rsidRDefault="00452F6A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 Làm trơn theo trung bình (bin means), chia thùng theo chiều sâu (Equal-depth)</w:t>
      </w:r>
    </w:p>
    <w:p w14:paraId="36335BFF" w14:textId="6B2FF2B0" w:rsidR="00452F6A" w:rsidRDefault="002E6E53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Chia thùng theo chiều sâu =&gt; Số phần tử mỗi bin là: 12/4 = 3</w:t>
      </w:r>
    </w:p>
    <w:p w14:paraId="64DAC065" w14:textId="77777777" w:rsidR="00ED1280" w:rsidRDefault="00ED1280" w:rsidP="00ED1280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1: 4.5, 5.3, 5.5</w:t>
      </w:r>
    </w:p>
    <w:p w14:paraId="3713E1EC" w14:textId="77777777" w:rsidR="00ED1280" w:rsidRDefault="00ED1280" w:rsidP="00ED1280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2: 6.0, 6.5, 6.7</w:t>
      </w:r>
    </w:p>
    <w:p w14:paraId="10CEDE8C" w14:textId="77777777" w:rsidR="00ED1280" w:rsidRDefault="00ED1280" w:rsidP="00ED1280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3: 7, 7, 7</w:t>
      </w:r>
    </w:p>
    <w:p w14:paraId="6B3C6318" w14:textId="77777777" w:rsidR="00ED1280" w:rsidRDefault="00ED1280" w:rsidP="00ED1280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Bin 4: 8.5, 8.6, 9.1</w:t>
      </w:r>
    </w:p>
    <w:p w14:paraId="4889EDC0" w14:textId="0D66D8A1" w:rsidR="006D6FEB" w:rsidRDefault="00ED1280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Giá trị trung binh mỗi bin là:</w:t>
      </w:r>
    </w:p>
    <w:p w14:paraId="3D916105" w14:textId="21C0FC79" w:rsidR="00ED1280" w:rsidRDefault="00ED1280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Bin 1: (4.5+5.3+5.5)/3 = </w:t>
      </w:r>
      <w:r w:rsidR="004D452F">
        <w:rPr>
          <w:rFonts w:ascii="Times New Roman" w:hAnsi="Times New Roman" w:cs="Times New Roman"/>
          <w:sz w:val="28"/>
          <w:szCs w:val="28"/>
        </w:rPr>
        <w:t>5.1</w:t>
      </w:r>
    </w:p>
    <w:p w14:paraId="7F90CDB3" w14:textId="77777777" w:rsidR="001308A9" w:rsidRDefault="004D452F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2: (6+6.5+6.7)/3 = 6.4</w:t>
      </w:r>
    </w:p>
    <w:p w14:paraId="2AC4E16C" w14:textId="77777777" w:rsidR="001308A9" w:rsidRDefault="001308A9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3: (7+7+7)/3 = 7</w:t>
      </w:r>
    </w:p>
    <w:p w14:paraId="11974FEC" w14:textId="77777777" w:rsidR="00016B5C" w:rsidRDefault="001308A9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Bin 4: (8.5+8.6+9.1)/3 = </w:t>
      </w:r>
      <w:r w:rsidR="00016B5C">
        <w:rPr>
          <w:rFonts w:ascii="Times New Roman" w:hAnsi="Times New Roman" w:cs="Times New Roman"/>
          <w:sz w:val="28"/>
          <w:szCs w:val="28"/>
        </w:rPr>
        <w:t>8.73</w:t>
      </w:r>
    </w:p>
    <w:p w14:paraId="526B77BB" w14:textId="77777777" w:rsidR="00016B5C" w:rsidRDefault="00016B5C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Làm trơn dữ liệu theo trung bình (bin means), ta được:</w:t>
      </w:r>
    </w:p>
    <w:p w14:paraId="44EC08F2" w14:textId="648072BC" w:rsidR="00016B5C" w:rsidRDefault="00016B5C" w:rsidP="00016B5C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1: 5.1, 5.1, 5.1</w:t>
      </w:r>
    </w:p>
    <w:p w14:paraId="2E1FFDBD" w14:textId="575A560B" w:rsidR="00016B5C" w:rsidRDefault="00016B5C" w:rsidP="00016B5C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2: 6.4, 6.4, 6.4</w:t>
      </w:r>
    </w:p>
    <w:p w14:paraId="1C55FCA0" w14:textId="77777777" w:rsidR="00016B5C" w:rsidRDefault="00016B5C" w:rsidP="00016B5C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3: 7, 7, 7</w:t>
      </w:r>
    </w:p>
    <w:p w14:paraId="29C94C1C" w14:textId="5345079F" w:rsidR="00016B5C" w:rsidRDefault="00016B5C" w:rsidP="00016B5C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4: 8.73, 8.73, 8.73</w:t>
      </w:r>
    </w:p>
    <w:p w14:paraId="1A424A5D" w14:textId="77777777" w:rsidR="007078C5" w:rsidRDefault="007078C5" w:rsidP="00016B5C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68C11B66" w14:textId="61A5DE93" w:rsidR="007078C5" w:rsidRDefault="001948C6" w:rsidP="00016B5C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948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490CAA" wp14:editId="33F8D52B">
            <wp:extent cx="5731510" cy="2970530"/>
            <wp:effectExtent l="0" t="0" r="2540" b="127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46"/>
        <w:gridCol w:w="3662"/>
        <w:gridCol w:w="874"/>
        <w:gridCol w:w="3634"/>
      </w:tblGrid>
      <w:tr w:rsidR="001948C6" w14:paraId="5E6E6D09" w14:textId="77777777" w:rsidTr="001948C6">
        <w:tc>
          <w:tcPr>
            <w:tcW w:w="846" w:type="dxa"/>
          </w:tcPr>
          <w:p w14:paraId="7190C198" w14:textId="0AB786B2" w:rsidR="001948C6" w:rsidRDefault="001948C6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662" w:type="dxa"/>
          </w:tcPr>
          <w:p w14:paraId="595FEADD" w14:textId="7532B0DA" w:rsidR="001948C6" w:rsidRDefault="001948C6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</w:t>
            </w:r>
          </w:p>
        </w:tc>
        <w:tc>
          <w:tcPr>
            <w:tcW w:w="874" w:type="dxa"/>
          </w:tcPr>
          <w:p w14:paraId="4FC209DC" w14:textId="38614C18" w:rsidR="001948C6" w:rsidRDefault="007078C5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634" w:type="dxa"/>
          </w:tcPr>
          <w:p w14:paraId="62011423" w14:textId="43DE8918" w:rsidR="001948C6" w:rsidRDefault="007078C5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</w:t>
            </w:r>
          </w:p>
        </w:tc>
      </w:tr>
      <w:tr w:rsidR="001948C6" w14:paraId="03E56BE3" w14:textId="77777777" w:rsidTr="001948C6">
        <w:tc>
          <w:tcPr>
            <w:tcW w:w="846" w:type="dxa"/>
          </w:tcPr>
          <w:p w14:paraId="4D59E8CE" w14:textId="2E140D0B" w:rsidR="001948C6" w:rsidRDefault="007078C5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T1</w:t>
            </w:r>
          </w:p>
        </w:tc>
        <w:tc>
          <w:tcPr>
            <w:tcW w:w="3662" w:type="dxa"/>
          </w:tcPr>
          <w:p w14:paraId="0D450E51" w14:textId="6996A176" w:rsidR="001948C6" w:rsidRDefault="00C246DD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L, J, C</w:t>
            </w:r>
          </w:p>
        </w:tc>
        <w:tc>
          <w:tcPr>
            <w:tcW w:w="874" w:type="dxa"/>
          </w:tcPr>
          <w:p w14:paraId="2D42E6FC" w14:textId="02849676" w:rsidR="001948C6" w:rsidRDefault="007078C5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T6</w:t>
            </w:r>
          </w:p>
        </w:tc>
        <w:tc>
          <w:tcPr>
            <w:tcW w:w="3634" w:type="dxa"/>
          </w:tcPr>
          <w:p w14:paraId="7AA415CE" w14:textId="3B3FCEBD" w:rsidR="001948C6" w:rsidRDefault="00C246DD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L, C, P, B</w:t>
            </w:r>
          </w:p>
        </w:tc>
      </w:tr>
      <w:tr w:rsidR="001948C6" w14:paraId="0D74372C" w14:textId="77777777" w:rsidTr="001948C6">
        <w:tc>
          <w:tcPr>
            <w:tcW w:w="846" w:type="dxa"/>
          </w:tcPr>
          <w:p w14:paraId="1368943F" w14:textId="42F5EEAF" w:rsidR="001948C6" w:rsidRDefault="007078C5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T2</w:t>
            </w:r>
          </w:p>
        </w:tc>
        <w:tc>
          <w:tcPr>
            <w:tcW w:w="3662" w:type="dxa"/>
          </w:tcPr>
          <w:p w14:paraId="2E0BF1E1" w14:textId="432B9908" w:rsidR="001948C6" w:rsidRDefault="00C246DD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P, B, L</w:t>
            </w:r>
          </w:p>
        </w:tc>
        <w:tc>
          <w:tcPr>
            <w:tcW w:w="874" w:type="dxa"/>
          </w:tcPr>
          <w:p w14:paraId="1B4B1909" w14:textId="3E900141" w:rsidR="001948C6" w:rsidRDefault="007078C5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T7</w:t>
            </w:r>
          </w:p>
        </w:tc>
        <w:tc>
          <w:tcPr>
            <w:tcW w:w="3634" w:type="dxa"/>
          </w:tcPr>
          <w:p w14:paraId="2B0C2F02" w14:textId="1D9BE137" w:rsidR="001948C6" w:rsidRDefault="00C246DD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P, B, C</w:t>
            </w:r>
          </w:p>
        </w:tc>
      </w:tr>
      <w:tr w:rsidR="001948C6" w14:paraId="11015F3D" w14:textId="77777777" w:rsidTr="001948C6">
        <w:tc>
          <w:tcPr>
            <w:tcW w:w="846" w:type="dxa"/>
          </w:tcPr>
          <w:p w14:paraId="3E75457D" w14:textId="7AE5D990" w:rsidR="001948C6" w:rsidRDefault="007078C5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T3</w:t>
            </w:r>
          </w:p>
        </w:tc>
        <w:tc>
          <w:tcPr>
            <w:tcW w:w="3662" w:type="dxa"/>
          </w:tcPr>
          <w:p w14:paraId="33F79039" w14:textId="4134158D" w:rsidR="001948C6" w:rsidRDefault="00C246DD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L, C, S</w:t>
            </w:r>
          </w:p>
        </w:tc>
        <w:tc>
          <w:tcPr>
            <w:tcW w:w="874" w:type="dxa"/>
          </w:tcPr>
          <w:p w14:paraId="3B649CF2" w14:textId="7D11C639" w:rsidR="001948C6" w:rsidRDefault="007078C5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T8</w:t>
            </w:r>
          </w:p>
        </w:tc>
        <w:tc>
          <w:tcPr>
            <w:tcW w:w="3634" w:type="dxa"/>
          </w:tcPr>
          <w:p w14:paraId="1DE5B945" w14:textId="5E4203A2" w:rsidR="001948C6" w:rsidRDefault="00C246DD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J, C</w:t>
            </w:r>
          </w:p>
        </w:tc>
      </w:tr>
      <w:tr w:rsidR="001948C6" w14:paraId="22A34A0F" w14:textId="77777777" w:rsidTr="001948C6">
        <w:tc>
          <w:tcPr>
            <w:tcW w:w="846" w:type="dxa"/>
          </w:tcPr>
          <w:p w14:paraId="7CAF7276" w14:textId="3120AA02" w:rsidR="001948C6" w:rsidRDefault="007078C5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T4</w:t>
            </w:r>
          </w:p>
        </w:tc>
        <w:tc>
          <w:tcPr>
            <w:tcW w:w="3662" w:type="dxa"/>
          </w:tcPr>
          <w:p w14:paraId="71C707C2" w14:textId="04EC1E10" w:rsidR="001948C6" w:rsidRDefault="00C246DD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P, B, S</w:t>
            </w:r>
          </w:p>
        </w:tc>
        <w:tc>
          <w:tcPr>
            <w:tcW w:w="874" w:type="dxa"/>
          </w:tcPr>
          <w:p w14:paraId="7B819715" w14:textId="2D0F3D85" w:rsidR="001948C6" w:rsidRDefault="007078C5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T9</w:t>
            </w:r>
          </w:p>
        </w:tc>
        <w:tc>
          <w:tcPr>
            <w:tcW w:w="3634" w:type="dxa"/>
          </w:tcPr>
          <w:p w14:paraId="358DF957" w14:textId="6C76BC4A" w:rsidR="001948C6" w:rsidRDefault="00C246DD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L, C, B, P</w:t>
            </w:r>
          </w:p>
        </w:tc>
      </w:tr>
      <w:tr w:rsidR="001948C6" w14:paraId="1498CA67" w14:textId="77777777" w:rsidTr="001948C6">
        <w:tc>
          <w:tcPr>
            <w:tcW w:w="846" w:type="dxa"/>
          </w:tcPr>
          <w:p w14:paraId="6D5CF7EA" w14:textId="689AF582" w:rsidR="001948C6" w:rsidRDefault="007078C5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T5</w:t>
            </w:r>
          </w:p>
        </w:tc>
        <w:tc>
          <w:tcPr>
            <w:tcW w:w="3662" w:type="dxa"/>
          </w:tcPr>
          <w:p w14:paraId="229FBD60" w14:textId="6AA96696" w:rsidR="001948C6" w:rsidRDefault="00C246DD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J, S, C</w:t>
            </w:r>
          </w:p>
        </w:tc>
        <w:tc>
          <w:tcPr>
            <w:tcW w:w="874" w:type="dxa"/>
          </w:tcPr>
          <w:p w14:paraId="6530DEF8" w14:textId="43CB8CC8" w:rsidR="001948C6" w:rsidRDefault="007078C5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T10</w:t>
            </w:r>
          </w:p>
        </w:tc>
        <w:tc>
          <w:tcPr>
            <w:tcW w:w="3634" w:type="dxa"/>
          </w:tcPr>
          <w:p w14:paraId="1EE6BACB" w14:textId="7DFDAA70" w:rsidR="001948C6" w:rsidRDefault="00770EC2" w:rsidP="007078C5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J, S</w:t>
            </w:r>
          </w:p>
        </w:tc>
      </w:tr>
    </w:tbl>
    <w:p w14:paraId="6B630D46" w14:textId="77777777" w:rsidR="00770EC2" w:rsidRDefault="00770EC2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6011B611" w14:textId="61E48654" w:rsidR="006D3F7D" w:rsidRDefault="00770EC2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min_sup = 20% =&gt; min_sup_count = 20% x 10 = 2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6D3F7D" w14:paraId="7B099766" w14:textId="77777777" w:rsidTr="002E1023">
        <w:tc>
          <w:tcPr>
            <w:tcW w:w="3606" w:type="dxa"/>
            <w:gridSpan w:val="2"/>
          </w:tcPr>
          <w:p w14:paraId="22828CC9" w14:textId="77777777" w:rsidR="006D3F7D" w:rsidRDefault="006D3F7D" w:rsidP="002E102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Tập C1</w:t>
            </w:r>
          </w:p>
        </w:tc>
        <w:tc>
          <w:tcPr>
            <w:tcW w:w="1803" w:type="dxa"/>
            <w:vMerge w:val="restart"/>
          </w:tcPr>
          <w:p w14:paraId="055FAFFF" w14:textId="4C74FFA1" w:rsidR="006D3F7D" w:rsidRDefault="006D3F7D" w:rsidP="002E102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&gt;=2</w:t>
            </w:r>
          </w:p>
        </w:tc>
        <w:tc>
          <w:tcPr>
            <w:tcW w:w="3607" w:type="dxa"/>
            <w:gridSpan w:val="2"/>
          </w:tcPr>
          <w:p w14:paraId="42EF8D39" w14:textId="77777777" w:rsidR="006D3F7D" w:rsidRDefault="006D3F7D" w:rsidP="002E102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Tập L1</w:t>
            </w:r>
          </w:p>
        </w:tc>
      </w:tr>
      <w:tr w:rsidR="006D3F7D" w14:paraId="59687208" w14:textId="77777777" w:rsidTr="002E1023">
        <w:tc>
          <w:tcPr>
            <w:tcW w:w="1803" w:type="dxa"/>
          </w:tcPr>
          <w:p w14:paraId="3A022023" w14:textId="77777777" w:rsidR="006D3F7D" w:rsidRDefault="006D3F7D" w:rsidP="002E102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</w:t>
            </w:r>
          </w:p>
        </w:tc>
        <w:tc>
          <w:tcPr>
            <w:tcW w:w="1803" w:type="dxa"/>
          </w:tcPr>
          <w:p w14:paraId="7E97B0C2" w14:textId="77777777" w:rsidR="006D3F7D" w:rsidRDefault="006D3F7D" w:rsidP="002E102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Sub_count</w:t>
            </w:r>
          </w:p>
        </w:tc>
        <w:tc>
          <w:tcPr>
            <w:tcW w:w="1803" w:type="dxa"/>
            <w:vMerge/>
          </w:tcPr>
          <w:p w14:paraId="1C64FEB6" w14:textId="77777777" w:rsidR="006D3F7D" w:rsidRDefault="006D3F7D" w:rsidP="002E102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698C45E2" w14:textId="77777777" w:rsidR="006D3F7D" w:rsidRDefault="006D3F7D" w:rsidP="002E102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</w:t>
            </w:r>
          </w:p>
        </w:tc>
        <w:tc>
          <w:tcPr>
            <w:tcW w:w="1804" w:type="dxa"/>
          </w:tcPr>
          <w:p w14:paraId="4561F107" w14:textId="77777777" w:rsidR="006D3F7D" w:rsidRDefault="006D3F7D" w:rsidP="002E102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Sub_count</w:t>
            </w:r>
          </w:p>
        </w:tc>
      </w:tr>
      <w:tr w:rsidR="00953047" w14:paraId="273A6A0A" w14:textId="77777777" w:rsidTr="002E1023">
        <w:tc>
          <w:tcPr>
            <w:tcW w:w="1803" w:type="dxa"/>
          </w:tcPr>
          <w:p w14:paraId="16EB8A9B" w14:textId="19462BA0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1803" w:type="dxa"/>
          </w:tcPr>
          <w:p w14:paraId="65310CC9" w14:textId="34B440D0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03" w:type="dxa"/>
            <w:vMerge/>
          </w:tcPr>
          <w:p w14:paraId="25C468DE" w14:textId="77777777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7AF7CB0F" w14:textId="7D5F351A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1804" w:type="dxa"/>
          </w:tcPr>
          <w:p w14:paraId="0F360A6B" w14:textId="33B8E7A0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53047" w14:paraId="5E10A72E" w14:textId="77777777" w:rsidTr="002E1023">
        <w:tc>
          <w:tcPr>
            <w:tcW w:w="1803" w:type="dxa"/>
          </w:tcPr>
          <w:p w14:paraId="0702B9D5" w14:textId="23F671BB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</w:t>
            </w:r>
          </w:p>
        </w:tc>
        <w:tc>
          <w:tcPr>
            <w:tcW w:w="1803" w:type="dxa"/>
          </w:tcPr>
          <w:p w14:paraId="0E9FDCB3" w14:textId="361763AE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03" w:type="dxa"/>
            <w:vMerge/>
          </w:tcPr>
          <w:p w14:paraId="25E27AF9" w14:textId="77777777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7C9461EB" w14:textId="66D938AF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</w:t>
            </w:r>
          </w:p>
        </w:tc>
        <w:tc>
          <w:tcPr>
            <w:tcW w:w="1804" w:type="dxa"/>
          </w:tcPr>
          <w:p w14:paraId="637D6ECD" w14:textId="303B82AF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953047" w14:paraId="712977A3" w14:textId="77777777" w:rsidTr="002E1023">
        <w:tc>
          <w:tcPr>
            <w:tcW w:w="1803" w:type="dxa"/>
          </w:tcPr>
          <w:p w14:paraId="3FEA8174" w14:textId="5D0402F7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803" w:type="dxa"/>
          </w:tcPr>
          <w:p w14:paraId="22750EA4" w14:textId="4668D17A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03" w:type="dxa"/>
            <w:vMerge/>
          </w:tcPr>
          <w:p w14:paraId="7FBF78B3" w14:textId="77777777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6F866409" w14:textId="0F21A0B6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804" w:type="dxa"/>
          </w:tcPr>
          <w:p w14:paraId="11B89499" w14:textId="7D5C1FEC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953047" w14:paraId="1920EBC2" w14:textId="77777777" w:rsidTr="002E1023">
        <w:tc>
          <w:tcPr>
            <w:tcW w:w="1803" w:type="dxa"/>
          </w:tcPr>
          <w:p w14:paraId="5EDFA20C" w14:textId="4E4D76AD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1803" w:type="dxa"/>
          </w:tcPr>
          <w:p w14:paraId="44588DB0" w14:textId="56848A0A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03" w:type="dxa"/>
            <w:vMerge/>
          </w:tcPr>
          <w:p w14:paraId="14405EEC" w14:textId="77777777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0486503D" w14:textId="3741518B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1804" w:type="dxa"/>
          </w:tcPr>
          <w:p w14:paraId="2FC0F918" w14:textId="7FACEA82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53047" w14:paraId="0A02DE03" w14:textId="77777777" w:rsidTr="002E1023">
        <w:tc>
          <w:tcPr>
            <w:tcW w:w="1803" w:type="dxa"/>
          </w:tcPr>
          <w:p w14:paraId="1F012362" w14:textId="0FB3ECCD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803" w:type="dxa"/>
          </w:tcPr>
          <w:p w14:paraId="09B71908" w14:textId="4DCE4A84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03" w:type="dxa"/>
            <w:vMerge/>
          </w:tcPr>
          <w:p w14:paraId="504804BF" w14:textId="77777777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75EB001B" w14:textId="42A0FA17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804" w:type="dxa"/>
          </w:tcPr>
          <w:p w14:paraId="536FFB27" w14:textId="0863EB2E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53047" w14:paraId="432B138F" w14:textId="77777777" w:rsidTr="002E1023">
        <w:tc>
          <w:tcPr>
            <w:tcW w:w="1803" w:type="dxa"/>
          </w:tcPr>
          <w:p w14:paraId="2B0BE093" w14:textId="1EFD3EC1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1803" w:type="dxa"/>
          </w:tcPr>
          <w:p w14:paraId="01B325D2" w14:textId="2E802423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03" w:type="dxa"/>
            <w:vMerge/>
          </w:tcPr>
          <w:p w14:paraId="50BEA887" w14:textId="77777777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3D542893" w14:textId="080E3120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1804" w:type="dxa"/>
          </w:tcPr>
          <w:p w14:paraId="60A55E9A" w14:textId="6455619A" w:rsidR="00953047" w:rsidRDefault="00953047" w:rsidP="00953047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0790512D" w14:textId="18F3EED4" w:rsidR="00113018" w:rsidRDefault="00113018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61C67" w14:paraId="67EBCB96" w14:textId="77777777" w:rsidTr="002E1023">
        <w:tc>
          <w:tcPr>
            <w:tcW w:w="3606" w:type="dxa"/>
            <w:gridSpan w:val="2"/>
          </w:tcPr>
          <w:p w14:paraId="0473298F" w14:textId="4D46864F" w:rsidR="00C61C67" w:rsidRDefault="00C61C67" w:rsidP="006E70E0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Tập C2</w:t>
            </w:r>
          </w:p>
        </w:tc>
        <w:tc>
          <w:tcPr>
            <w:tcW w:w="1803" w:type="dxa"/>
            <w:vMerge w:val="restart"/>
          </w:tcPr>
          <w:p w14:paraId="510E1569" w14:textId="77777777" w:rsidR="00C61C67" w:rsidRDefault="00C61C67" w:rsidP="006E70E0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&gt;=2</w:t>
            </w:r>
          </w:p>
        </w:tc>
        <w:tc>
          <w:tcPr>
            <w:tcW w:w="3607" w:type="dxa"/>
            <w:gridSpan w:val="2"/>
          </w:tcPr>
          <w:p w14:paraId="24583B68" w14:textId="52A3BB88" w:rsidR="00C61C67" w:rsidRDefault="00C61C67" w:rsidP="006E70E0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Tập L2</w:t>
            </w:r>
          </w:p>
        </w:tc>
      </w:tr>
      <w:tr w:rsidR="00C61C67" w14:paraId="34C14E8B" w14:textId="77777777" w:rsidTr="002E1023">
        <w:tc>
          <w:tcPr>
            <w:tcW w:w="1803" w:type="dxa"/>
          </w:tcPr>
          <w:p w14:paraId="5BEE2C48" w14:textId="77777777" w:rsidR="00C61C67" w:rsidRDefault="00C61C67" w:rsidP="006E70E0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</w:t>
            </w:r>
          </w:p>
        </w:tc>
        <w:tc>
          <w:tcPr>
            <w:tcW w:w="1803" w:type="dxa"/>
          </w:tcPr>
          <w:p w14:paraId="5B25AA7C" w14:textId="77777777" w:rsidR="00C61C67" w:rsidRDefault="00C61C67" w:rsidP="006E70E0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Sub_count</w:t>
            </w:r>
          </w:p>
        </w:tc>
        <w:tc>
          <w:tcPr>
            <w:tcW w:w="1803" w:type="dxa"/>
            <w:vMerge/>
          </w:tcPr>
          <w:p w14:paraId="4F0A3934" w14:textId="77777777" w:rsidR="00C61C67" w:rsidRDefault="00C61C67" w:rsidP="006E70E0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564157C8" w14:textId="77777777" w:rsidR="00C61C67" w:rsidRDefault="00C61C67" w:rsidP="006E70E0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</w:t>
            </w:r>
          </w:p>
        </w:tc>
        <w:tc>
          <w:tcPr>
            <w:tcW w:w="1804" w:type="dxa"/>
          </w:tcPr>
          <w:p w14:paraId="23D16FF8" w14:textId="77777777" w:rsidR="00C61C67" w:rsidRDefault="00C61C67" w:rsidP="006E70E0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Sub_count</w:t>
            </w:r>
          </w:p>
        </w:tc>
      </w:tr>
      <w:tr w:rsidR="00837C93" w14:paraId="31B9F47D" w14:textId="77777777" w:rsidTr="002E1023">
        <w:tc>
          <w:tcPr>
            <w:tcW w:w="1803" w:type="dxa"/>
          </w:tcPr>
          <w:p w14:paraId="76EEEEFA" w14:textId="7E37DCF0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L, J</w:t>
            </w:r>
          </w:p>
        </w:tc>
        <w:tc>
          <w:tcPr>
            <w:tcW w:w="1803" w:type="dxa"/>
          </w:tcPr>
          <w:p w14:paraId="4752EDC6" w14:textId="3669AC9A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3" w:type="dxa"/>
            <w:vMerge/>
          </w:tcPr>
          <w:p w14:paraId="53788FA2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532B175C" w14:textId="48072226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L, C</w:t>
            </w:r>
          </w:p>
        </w:tc>
        <w:tc>
          <w:tcPr>
            <w:tcW w:w="1804" w:type="dxa"/>
          </w:tcPr>
          <w:p w14:paraId="372C18A3" w14:textId="54B5F394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837C93" w14:paraId="06107AD7" w14:textId="77777777" w:rsidTr="002E1023">
        <w:tc>
          <w:tcPr>
            <w:tcW w:w="1803" w:type="dxa"/>
          </w:tcPr>
          <w:p w14:paraId="45E53FFE" w14:textId="02D16C39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L, C</w:t>
            </w:r>
          </w:p>
        </w:tc>
        <w:tc>
          <w:tcPr>
            <w:tcW w:w="1803" w:type="dxa"/>
          </w:tcPr>
          <w:p w14:paraId="06D4D249" w14:textId="232C01F0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03" w:type="dxa"/>
            <w:vMerge/>
          </w:tcPr>
          <w:p w14:paraId="2D93FA49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20F58C1A" w14:textId="634E648F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L, P</w:t>
            </w:r>
          </w:p>
        </w:tc>
        <w:tc>
          <w:tcPr>
            <w:tcW w:w="1804" w:type="dxa"/>
          </w:tcPr>
          <w:p w14:paraId="070C8329" w14:textId="51749C16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37C93" w14:paraId="3DACF028" w14:textId="77777777" w:rsidTr="002E1023">
        <w:tc>
          <w:tcPr>
            <w:tcW w:w="1803" w:type="dxa"/>
          </w:tcPr>
          <w:p w14:paraId="41452D66" w14:textId="462C7A9D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L, P</w:t>
            </w:r>
          </w:p>
        </w:tc>
        <w:tc>
          <w:tcPr>
            <w:tcW w:w="1803" w:type="dxa"/>
          </w:tcPr>
          <w:p w14:paraId="15EB6ABD" w14:textId="6A531958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  <w:vMerge/>
          </w:tcPr>
          <w:p w14:paraId="036A8F7C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2A0F2BB7" w14:textId="0B95D51A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L, B</w:t>
            </w:r>
          </w:p>
        </w:tc>
        <w:tc>
          <w:tcPr>
            <w:tcW w:w="1804" w:type="dxa"/>
          </w:tcPr>
          <w:p w14:paraId="230CD0A4" w14:textId="0E1D01B8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37C93" w14:paraId="12DCDC5C" w14:textId="77777777" w:rsidTr="002E1023">
        <w:tc>
          <w:tcPr>
            <w:tcW w:w="1803" w:type="dxa"/>
          </w:tcPr>
          <w:p w14:paraId="2E85FA6F" w14:textId="6094062D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L, B</w:t>
            </w:r>
          </w:p>
        </w:tc>
        <w:tc>
          <w:tcPr>
            <w:tcW w:w="1803" w:type="dxa"/>
          </w:tcPr>
          <w:p w14:paraId="64E54E3C" w14:textId="464FF440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  <w:vMerge/>
          </w:tcPr>
          <w:p w14:paraId="4BF752CD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6A3057BD" w14:textId="12178E5B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J, C</w:t>
            </w:r>
          </w:p>
        </w:tc>
        <w:tc>
          <w:tcPr>
            <w:tcW w:w="1804" w:type="dxa"/>
          </w:tcPr>
          <w:p w14:paraId="5BA2E29F" w14:textId="2CBCF946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37C93" w14:paraId="7E059111" w14:textId="77777777" w:rsidTr="002E1023">
        <w:tc>
          <w:tcPr>
            <w:tcW w:w="1803" w:type="dxa"/>
          </w:tcPr>
          <w:p w14:paraId="3DFE6CCB" w14:textId="1C133B18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L, S</w:t>
            </w:r>
          </w:p>
        </w:tc>
        <w:tc>
          <w:tcPr>
            <w:tcW w:w="1803" w:type="dxa"/>
          </w:tcPr>
          <w:p w14:paraId="64A08A80" w14:textId="1077DEA1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3" w:type="dxa"/>
            <w:vMerge/>
          </w:tcPr>
          <w:p w14:paraId="7DEE39C5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372B42A3" w14:textId="2CAFF406" w:rsidR="00837C93" w:rsidRDefault="0008626C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J, S</w:t>
            </w:r>
          </w:p>
        </w:tc>
        <w:tc>
          <w:tcPr>
            <w:tcW w:w="1804" w:type="dxa"/>
          </w:tcPr>
          <w:p w14:paraId="11A83BAA" w14:textId="20EF998D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837C93" w14:paraId="68090A75" w14:textId="77777777" w:rsidTr="002E1023">
        <w:tc>
          <w:tcPr>
            <w:tcW w:w="1803" w:type="dxa"/>
          </w:tcPr>
          <w:p w14:paraId="369B2EBD" w14:textId="01FC627B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J, C</w:t>
            </w:r>
          </w:p>
        </w:tc>
        <w:tc>
          <w:tcPr>
            <w:tcW w:w="1803" w:type="dxa"/>
          </w:tcPr>
          <w:p w14:paraId="7A5CE259" w14:textId="61A482F4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  <w:vMerge/>
          </w:tcPr>
          <w:p w14:paraId="58645A6E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1CEE0F98" w14:textId="22E2752A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C, P</w:t>
            </w:r>
          </w:p>
        </w:tc>
        <w:tc>
          <w:tcPr>
            <w:tcW w:w="1804" w:type="dxa"/>
          </w:tcPr>
          <w:p w14:paraId="73D907B1" w14:textId="49ABC65D" w:rsidR="00837C93" w:rsidRDefault="005943FA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37C93" w14:paraId="60FBA981" w14:textId="77777777" w:rsidTr="002E1023">
        <w:tc>
          <w:tcPr>
            <w:tcW w:w="1803" w:type="dxa"/>
          </w:tcPr>
          <w:p w14:paraId="2E5BF6EC" w14:textId="7294B10C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J, P</w:t>
            </w:r>
          </w:p>
        </w:tc>
        <w:tc>
          <w:tcPr>
            <w:tcW w:w="1803" w:type="dxa"/>
          </w:tcPr>
          <w:p w14:paraId="191C9131" w14:textId="61D7B501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3" w:type="dxa"/>
            <w:vMerge/>
          </w:tcPr>
          <w:p w14:paraId="77FAD1A3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6C4951B0" w14:textId="2544FAB1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C, B</w:t>
            </w:r>
          </w:p>
        </w:tc>
        <w:tc>
          <w:tcPr>
            <w:tcW w:w="1804" w:type="dxa"/>
          </w:tcPr>
          <w:p w14:paraId="53CFABB9" w14:textId="6252131E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37C93" w14:paraId="1EE566CF" w14:textId="77777777" w:rsidTr="002E1023">
        <w:tc>
          <w:tcPr>
            <w:tcW w:w="1803" w:type="dxa"/>
          </w:tcPr>
          <w:p w14:paraId="660F99CF" w14:textId="247E3838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J, B</w:t>
            </w:r>
          </w:p>
        </w:tc>
        <w:tc>
          <w:tcPr>
            <w:tcW w:w="1803" w:type="dxa"/>
          </w:tcPr>
          <w:p w14:paraId="7F8C7B27" w14:textId="045A0D13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3" w:type="dxa"/>
            <w:vMerge/>
          </w:tcPr>
          <w:p w14:paraId="4B5D8905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5E5E5669" w14:textId="01B4564C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C, S</w:t>
            </w:r>
          </w:p>
        </w:tc>
        <w:tc>
          <w:tcPr>
            <w:tcW w:w="1804" w:type="dxa"/>
          </w:tcPr>
          <w:p w14:paraId="6425F2ED" w14:textId="7E5F406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837C93" w14:paraId="16051862" w14:textId="77777777" w:rsidTr="002E1023">
        <w:tc>
          <w:tcPr>
            <w:tcW w:w="1803" w:type="dxa"/>
          </w:tcPr>
          <w:p w14:paraId="5E2285F2" w14:textId="555EE9B0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J, S</w:t>
            </w:r>
          </w:p>
        </w:tc>
        <w:tc>
          <w:tcPr>
            <w:tcW w:w="1803" w:type="dxa"/>
          </w:tcPr>
          <w:p w14:paraId="6D796A8E" w14:textId="5CCB9A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  <w:vMerge/>
          </w:tcPr>
          <w:p w14:paraId="65F9BB07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3888D5AF" w14:textId="2736A25D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P, B</w:t>
            </w:r>
          </w:p>
        </w:tc>
        <w:tc>
          <w:tcPr>
            <w:tcW w:w="1804" w:type="dxa"/>
          </w:tcPr>
          <w:p w14:paraId="747A61C1" w14:textId="75FF8666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837C93" w14:paraId="34B07B49" w14:textId="77777777" w:rsidTr="002E1023">
        <w:tc>
          <w:tcPr>
            <w:tcW w:w="1803" w:type="dxa"/>
          </w:tcPr>
          <w:p w14:paraId="1555EB0C" w14:textId="1357C705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C, P</w:t>
            </w:r>
          </w:p>
        </w:tc>
        <w:tc>
          <w:tcPr>
            <w:tcW w:w="1803" w:type="dxa"/>
          </w:tcPr>
          <w:p w14:paraId="1C26F7CA" w14:textId="09F1AD49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  <w:vMerge/>
          </w:tcPr>
          <w:p w14:paraId="1DFCBE5A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041F3E7E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</w:tcPr>
          <w:p w14:paraId="3DAD194D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37C93" w14:paraId="4F847FF3" w14:textId="77777777" w:rsidTr="002E1023">
        <w:tc>
          <w:tcPr>
            <w:tcW w:w="1803" w:type="dxa"/>
          </w:tcPr>
          <w:p w14:paraId="26D0A65C" w14:textId="6AFBEABB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C, B</w:t>
            </w:r>
          </w:p>
        </w:tc>
        <w:tc>
          <w:tcPr>
            <w:tcW w:w="1803" w:type="dxa"/>
          </w:tcPr>
          <w:p w14:paraId="2D8AE739" w14:textId="17918C22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  <w:vMerge/>
          </w:tcPr>
          <w:p w14:paraId="44D53A57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432C0421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</w:tcPr>
          <w:p w14:paraId="0AA74EBE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37C93" w14:paraId="72BBE310" w14:textId="77777777" w:rsidTr="002E1023">
        <w:tc>
          <w:tcPr>
            <w:tcW w:w="1803" w:type="dxa"/>
          </w:tcPr>
          <w:p w14:paraId="0D8A417F" w14:textId="421B7D6E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C, S</w:t>
            </w:r>
          </w:p>
        </w:tc>
        <w:tc>
          <w:tcPr>
            <w:tcW w:w="1803" w:type="dxa"/>
          </w:tcPr>
          <w:p w14:paraId="0BFF6A86" w14:textId="5E89100B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  <w:vMerge/>
          </w:tcPr>
          <w:p w14:paraId="60A651CC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679CE502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</w:tcPr>
          <w:p w14:paraId="090A7F22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37C93" w14:paraId="05E2049B" w14:textId="77777777" w:rsidTr="002E1023">
        <w:tc>
          <w:tcPr>
            <w:tcW w:w="1803" w:type="dxa"/>
          </w:tcPr>
          <w:p w14:paraId="448D7F2E" w14:textId="52D2B795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P, B</w:t>
            </w:r>
          </w:p>
        </w:tc>
        <w:tc>
          <w:tcPr>
            <w:tcW w:w="1803" w:type="dxa"/>
          </w:tcPr>
          <w:p w14:paraId="0354EE11" w14:textId="4B396304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03" w:type="dxa"/>
            <w:vMerge/>
          </w:tcPr>
          <w:p w14:paraId="6C3DBA4B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1720D154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</w:tcPr>
          <w:p w14:paraId="610B344B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37C93" w14:paraId="6A4C76D2" w14:textId="77777777" w:rsidTr="002E1023">
        <w:tc>
          <w:tcPr>
            <w:tcW w:w="1803" w:type="dxa"/>
          </w:tcPr>
          <w:p w14:paraId="649FC102" w14:textId="048DFE75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P, S</w:t>
            </w:r>
          </w:p>
        </w:tc>
        <w:tc>
          <w:tcPr>
            <w:tcW w:w="1803" w:type="dxa"/>
          </w:tcPr>
          <w:p w14:paraId="5FBC5971" w14:textId="7398754E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3" w:type="dxa"/>
            <w:vMerge/>
          </w:tcPr>
          <w:p w14:paraId="57C03D95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05076ECD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</w:tcPr>
          <w:p w14:paraId="093250A5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37C93" w14:paraId="51064B53" w14:textId="77777777" w:rsidTr="002E1023">
        <w:tc>
          <w:tcPr>
            <w:tcW w:w="1803" w:type="dxa"/>
          </w:tcPr>
          <w:p w14:paraId="7E4A18CB" w14:textId="4B4DC31B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B, S</w:t>
            </w:r>
          </w:p>
        </w:tc>
        <w:tc>
          <w:tcPr>
            <w:tcW w:w="1803" w:type="dxa"/>
          </w:tcPr>
          <w:p w14:paraId="7BA61BDA" w14:textId="69249929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3" w:type="dxa"/>
            <w:vMerge/>
          </w:tcPr>
          <w:p w14:paraId="2E8780FE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1F6C616C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</w:tcPr>
          <w:p w14:paraId="1BE23B36" w14:textId="77777777" w:rsidR="00837C93" w:rsidRDefault="00837C93" w:rsidP="00837C9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8321598" w14:textId="611DF216" w:rsidR="00113018" w:rsidRDefault="00113018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54DD233D" w14:textId="429DAE8E" w:rsidR="00BF3179" w:rsidRDefault="00BF3179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F3179" w14:paraId="0DEE0C21" w14:textId="77777777" w:rsidTr="006207D3">
        <w:tc>
          <w:tcPr>
            <w:tcW w:w="3606" w:type="dxa"/>
            <w:gridSpan w:val="2"/>
          </w:tcPr>
          <w:p w14:paraId="11A11748" w14:textId="5C629928" w:rsidR="00BF3179" w:rsidRDefault="00BF3179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Tập C3</w:t>
            </w:r>
          </w:p>
        </w:tc>
        <w:tc>
          <w:tcPr>
            <w:tcW w:w="1803" w:type="dxa"/>
            <w:vMerge w:val="restart"/>
          </w:tcPr>
          <w:p w14:paraId="6C06D329" w14:textId="77777777" w:rsidR="00BF3179" w:rsidRDefault="00BF3179" w:rsidP="006207D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&gt;=2</w:t>
            </w:r>
          </w:p>
        </w:tc>
        <w:tc>
          <w:tcPr>
            <w:tcW w:w="3607" w:type="dxa"/>
            <w:gridSpan w:val="2"/>
          </w:tcPr>
          <w:p w14:paraId="5CDFB9F6" w14:textId="7FE07033" w:rsidR="00BF3179" w:rsidRDefault="00BF3179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Tập L3</w:t>
            </w:r>
          </w:p>
        </w:tc>
      </w:tr>
      <w:tr w:rsidR="00BF3179" w14:paraId="50DA563A" w14:textId="77777777" w:rsidTr="006207D3">
        <w:tc>
          <w:tcPr>
            <w:tcW w:w="1803" w:type="dxa"/>
          </w:tcPr>
          <w:p w14:paraId="005407D6" w14:textId="77777777" w:rsidR="00BF3179" w:rsidRDefault="00BF3179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</w:t>
            </w:r>
          </w:p>
        </w:tc>
        <w:tc>
          <w:tcPr>
            <w:tcW w:w="1803" w:type="dxa"/>
          </w:tcPr>
          <w:p w14:paraId="32BD58E9" w14:textId="77777777" w:rsidR="00BF3179" w:rsidRDefault="00BF3179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Sub_count</w:t>
            </w:r>
          </w:p>
        </w:tc>
        <w:tc>
          <w:tcPr>
            <w:tcW w:w="1803" w:type="dxa"/>
            <w:vMerge/>
          </w:tcPr>
          <w:p w14:paraId="2508B704" w14:textId="77777777" w:rsidR="00BF3179" w:rsidRDefault="00BF3179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5A61EA8B" w14:textId="77777777" w:rsidR="00BF3179" w:rsidRDefault="00BF3179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</w:t>
            </w:r>
          </w:p>
        </w:tc>
        <w:tc>
          <w:tcPr>
            <w:tcW w:w="1804" w:type="dxa"/>
          </w:tcPr>
          <w:p w14:paraId="796FCB62" w14:textId="77777777" w:rsidR="00BF3179" w:rsidRDefault="00BF3179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Sub_count</w:t>
            </w:r>
          </w:p>
        </w:tc>
      </w:tr>
      <w:tr w:rsidR="006E78BD" w14:paraId="484BB47F" w14:textId="77777777" w:rsidTr="006207D3">
        <w:tc>
          <w:tcPr>
            <w:tcW w:w="1803" w:type="dxa"/>
          </w:tcPr>
          <w:p w14:paraId="632AD100" w14:textId="3C41B33D" w:rsidR="006E78BD" w:rsidRDefault="006E78BD" w:rsidP="006E78BD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L, C, B</w:t>
            </w:r>
          </w:p>
        </w:tc>
        <w:tc>
          <w:tcPr>
            <w:tcW w:w="1803" w:type="dxa"/>
          </w:tcPr>
          <w:p w14:paraId="7CA0D659" w14:textId="20E3B677" w:rsidR="006E78BD" w:rsidRDefault="006E78BD" w:rsidP="006E78BD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  <w:vMerge/>
          </w:tcPr>
          <w:p w14:paraId="414BFD02" w14:textId="77777777" w:rsidR="006E78BD" w:rsidRDefault="006E78BD" w:rsidP="006E78BD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1B360621" w14:textId="4FD12553" w:rsidR="006E78BD" w:rsidRDefault="006E78BD" w:rsidP="006E78BD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L, C, B</w:t>
            </w:r>
          </w:p>
        </w:tc>
        <w:tc>
          <w:tcPr>
            <w:tcW w:w="1804" w:type="dxa"/>
          </w:tcPr>
          <w:p w14:paraId="0295CFA6" w14:textId="2591B706" w:rsidR="006E78BD" w:rsidRDefault="006E78BD" w:rsidP="006E78BD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E78BD" w14:paraId="15BF1260" w14:textId="77777777" w:rsidTr="006207D3">
        <w:tc>
          <w:tcPr>
            <w:tcW w:w="1803" w:type="dxa"/>
          </w:tcPr>
          <w:p w14:paraId="1B5857E3" w14:textId="4E0450DE" w:rsidR="006E78BD" w:rsidRDefault="006E78BD" w:rsidP="006E78BD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L, C, P</w:t>
            </w:r>
          </w:p>
        </w:tc>
        <w:tc>
          <w:tcPr>
            <w:tcW w:w="1803" w:type="dxa"/>
          </w:tcPr>
          <w:p w14:paraId="27307197" w14:textId="5ADBBAEF" w:rsidR="006E78BD" w:rsidRDefault="006E78BD" w:rsidP="006E78BD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  <w:vMerge/>
          </w:tcPr>
          <w:p w14:paraId="08826455" w14:textId="77777777" w:rsidR="006E78BD" w:rsidRDefault="006E78BD" w:rsidP="006E78BD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0D4FC662" w14:textId="62271ACC" w:rsidR="006E78BD" w:rsidRDefault="006E78BD" w:rsidP="006E78BD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L, C, P</w:t>
            </w:r>
          </w:p>
        </w:tc>
        <w:tc>
          <w:tcPr>
            <w:tcW w:w="1804" w:type="dxa"/>
          </w:tcPr>
          <w:p w14:paraId="487A453D" w14:textId="113BF81A" w:rsidR="006E78BD" w:rsidRDefault="006E78BD" w:rsidP="006E78BD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E78BD" w14:paraId="75514631" w14:textId="77777777" w:rsidTr="006207D3">
        <w:tc>
          <w:tcPr>
            <w:tcW w:w="1803" w:type="dxa"/>
          </w:tcPr>
          <w:p w14:paraId="5E309EDA" w14:textId="2071EB34" w:rsidR="006E78BD" w:rsidRDefault="006E78BD" w:rsidP="006E78BD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J, C, S</w:t>
            </w:r>
          </w:p>
        </w:tc>
        <w:tc>
          <w:tcPr>
            <w:tcW w:w="1803" w:type="dxa"/>
          </w:tcPr>
          <w:p w14:paraId="0A4AF0F5" w14:textId="3A9F5C82" w:rsidR="006E78BD" w:rsidRDefault="006E78BD" w:rsidP="006E78BD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3" w:type="dxa"/>
            <w:vMerge/>
          </w:tcPr>
          <w:p w14:paraId="780A9FB9" w14:textId="77777777" w:rsidR="006E78BD" w:rsidRDefault="006E78BD" w:rsidP="006E78BD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4A9E694D" w14:textId="2178BE40" w:rsidR="006E78BD" w:rsidRDefault="006E78BD" w:rsidP="006E78BD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C, P, B</w:t>
            </w:r>
          </w:p>
        </w:tc>
        <w:tc>
          <w:tcPr>
            <w:tcW w:w="1804" w:type="dxa"/>
          </w:tcPr>
          <w:p w14:paraId="3A3A9ACC" w14:textId="302753A6" w:rsidR="006E78BD" w:rsidRDefault="006E78BD" w:rsidP="006E78BD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BF3179" w14:paraId="4E4B6B41" w14:textId="77777777" w:rsidTr="006207D3">
        <w:tc>
          <w:tcPr>
            <w:tcW w:w="1803" w:type="dxa"/>
          </w:tcPr>
          <w:p w14:paraId="49FECDF2" w14:textId="73B67514" w:rsidR="00BF3179" w:rsidRDefault="007C232F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C, P, B</w:t>
            </w:r>
          </w:p>
        </w:tc>
        <w:tc>
          <w:tcPr>
            <w:tcW w:w="1803" w:type="dxa"/>
          </w:tcPr>
          <w:p w14:paraId="4F2F9867" w14:textId="0EACC078" w:rsidR="00BF3179" w:rsidRDefault="000216EC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  <w:vMerge/>
          </w:tcPr>
          <w:p w14:paraId="6FF678F0" w14:textId="77777777" w:rsidR="00BF3179" w:rsidRDefault="00BF3179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5D8A8101" w14:textId="02B0BB95" w:rsidR="00BF3179" w:rsidRDefault="00BF3179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</w:tcPr>
          <w:p w14:paraId="2583D9E8" w14:textId="54EF7D8F" w:rsidR="00BF3179" w:rsidRDefault="00BF3179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63E5DCB" w14:textId="080AEF8E" w:rsidR="00BF3179" w:rsidRDefault="00BF3179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6E78BD" w14:paraId="6B7C6731" w14:textId="77777777" w:rsidTr="006207D3">
        <w:tc>
          <w:tcPr>
            <w:tcW w:w="3606" w:type="dxa"/>
            <w:gridSpan w:val="2"/>
          </w:tcPr>
          <w:p w14:paraId="34E316CC" w14:textId="7268E3EE" w:rsidR="006E78BD" w:rsidRDefault="006E78BD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Tập C4</w:t>
            </w:r>
          </w:p>
        </w:tc>
        <w:tc>
          <w:tcPr>
            <w:tcW w:w="1803" w:type="dxa"/>
            <w:vMerge w:val="restart"/>
          </w:tcPr>
          <w:p w14:paraId="06EE5F50" w14:textId="77777777" w:rsidR="006E78BD" w:rsidRDefault="006E78BD" w:rsidP="006207D3">
            <w:pPr>
              <w:spacing w:after="12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&gt;=2</w:t>
            </w:r>
          </w:p>
        </w:tc>
        <w:tc>
          <w:tcPr>
            <w:tcW w:w="3607" w:type="dxa"/>
            <w:gridSpan w:val="2"/>
          </w:tcPr>
          <w:p w14:paraId="01CB3351" w14:textId="0A9C1E1D" w:rsidR="006E78BD" w:rsidRDefault="006E78BD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Tập L</w:t>
            </w:r>
            <w:r w:rsidR="001E293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E78BD" w14:paraId="2BD9F47B" w14:textId="77777777" w:rsidTr="006207D3">
        <w:tc>
          <w:tcPr>
            <w:tcW w:w="1803" w:type="dxa"/>
          </w:tcPr>
          <w:p w14:paraId="1E8FA88F" w14:textId="77777777" w:rsidR="006E78BD" w:rsidRDefault="006E78BD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</w:t>
            </w:r>
          </w:p>
        </w:tc>
        <w:tc>
          <w:tcPr>
            <w:tcW w:w="1803" w:type="dxa"/>
          </w:tcPr>
          <w:p w14:paraId="084233C5" w14:textId="77777777" w:rsidR="006E78BD" w:rsidRDefault="006E78BD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Sub_count</w:t>
            </w:r>
          </w:p>
        </w:tc>
        <w:tc>
          <w:tcPr>
            <w:tcW w:w="1803" w:type="dxa"/>
            <w:vMerge/>
          </w:tcPr>
          <w:p w14:paraId="6EC8BA6C" w14:textId="77777777" w:rsidR="006E78BD" w:rsidRDefault="006E78BD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25A4A15F" w14:textId="77777777" w:rsidR="006E78BD" w:rsidRDefault="006E78BD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</w:t>
            </w:r>
          </w:p>
        </w:tc>
        <w:tc>
          <w:tcPr>
            <w:tcW w:w="1804" w:type="dxa"/>
          </w:tcPr>
          <w:p w14:paraId="37CF6EC9" w14:textId="77777777" w:rsidR="006E78BD" w:rsidRDefault="006E78BD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Sub_count</w:t>
            </w:r>
          </w:p>
        </w:tc>
      </w:tr>
      <w:tr w:rsidR="006E78BD" w14:paraId="6BD4D15A" w14:textId="77777777" w:rsidTr="006207D3">
        <w:tc>
          <w:tcPr>
            <w:tcW w:w="1803" w:type="dxa"/>
          </w:tcPr>
          <w:p w14:paraId="6384D5E4" w14:textId="3B14E32E" w:rsidR="006E78BD" w:rsidRDefault="006E78BD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L, C, B</w:t>
            </w:r>
            <w:r w:rsidR="001E2937">
              <w:rPr>
                <w:rFonts w:ascii="Times New Roman" w:hAnsi="Times New Roman" w:cs="Times New Roman"/>
                <w:sz w:val="28"/>
                <w:szCs w:val="28"/>
              </w:rPr>
              <w:t>, P</w:t>
            </w:r>
          </w:p>
        </w:tc>
        <w:tc>
          <w:tcPr>
            <w:tcW w:w="1803" w:type="dxa"/>
          </w:tcPr>
          <w:p w14:paraId="7A0E8968" w14:textId="77777777" w:rsidR="006E78BD" w:rsidRDefault="006E78BD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  <w:vMerge/>
          </w:tcPr>
          <w:p w14:paraId="1ABA451B" w14:textId="77777777" w:rsidR="006E78BD" w:rsidRDefault="006E78BD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76F9ED0E" w14:textId="063086D1" w:rsidR="006E78BD" w:rsidRDefault="006E78BD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L, C, B</w:t>
            </w:r>
            <w:r w:rsidR="001E2937">
              <w:rPr>
                <w:rFonts w:ascii="Times New Roman" w:hAnsi="Times New Roman" w:cs="Times New Roman"/>
                <w:sz w:val="28"/>
                <w:szCs w:val="28"/>
              </w:rPr>
              <w:t>, P</w:t>
            </w:r>
          </w:p>
        </w:tc>
        <w:tc>
          <w:tcPr>
            <w:tcW w:w="1804" w:type="dxa"/>
          </w:tcPr>
          <w:p w14:paraId="6D082087" w14:textId="77777777" w:rsidR="006E78BD" w:rsidRDefault="006E78BD" w:rsidP="006207D3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2C918013" w14:textId="21A03EF6" w:rsidR="001E2937" w:rsidRDefault="001E2937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=&gt; Tập phổ biến là {L, C, B, P}</w:t>
      </w:r>
    </w:p>
    <w:p w14:paraId="1B9C33D8" w14:textId="7BCFC85D" w:rsidR="005943FA" w:rsidRDefault="005943FA" w:rsidP="000741C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b. min_conf = 75%</w:t>
      </w:r>
    </w:p>
    <w:p w14:paraId="66FEB546" w14:textId="604440EC" w:rsidR="000741C8" w:rsidRDefault="00835332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Từ tập phổ biến là {L, C, B, P} ta có các tập con: {L}, {C}, {B}, {P}, {L, C}, {L, B}, {L, P}, {C, B}, {C</w:t>
      </w:r>
      <w:r w:rsidR="0005795C">
        <w:rPr>
          <w:rFonts w:ascii="Times New Roman" w:hAnsi="Times New Roman" w:cs="Times New Roman"/>
          <w:sz w:val="28"/>
          <w:szCs w:val="28"/>
        </w:rPr>
        <w:t xml:space="preserve">, </w:t>
      </w:r>
      <w:r w:rsidR="006A6632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}</w:t>
      </w:r>
      <w:r w:rsidR="0005795C">
        <w:rPr>
          <w:rFonts w:ascii="Times New Roman" w:hAnsi="Times New Roman" w:cs="Times New Roman"/>
          <w:sz w:val="28"/>
          <w:szCs w:val="28"/>
        </w:rPr>
        <w:t>, {B, P}</w:t>
      </w:r>
      <w:r w:rsidR="00E65759">
        <w:rPr>
          <w:rFonts w:ascii="Times New Roman" w:hAnsi="Times New Roman" w:cs="Times New Roman"/>
          <w:sz w:val="28"/>
          <w:szCs w:val="28"/>
        </w:rPr>
        <w:t>, {L, C, B}</w:t>
      </w:r>
      <w:r w:rsidR="00ED58CE">
        <w:rPr>
          <w:rFonts w:ascii="Times New Roman" w:hAnsi="Times New Roman" w:cs="Times New Roman"/>
          <w:sz w:val="28"/>
          <w:szCs w:val="28"/>
        </w:rPr>
        <w:t xml:space="preserve">, </w:t>
      </w:r>
      <w:r w:rsidR="00274C80">
        <w:rPr>
          <w:rFonts w:ascii="Times New Roman" w:hAnsi="Times New Roman" w:cs="Times New Roman"/>
          <w:sz w:val="28"/>
          <w:szCs w:val="28"/>
        </w:rPr>
        <w:t>{L, C, P}</w:t>
      </w:r>
      <w:r w:rsidR="004366EF">
        <w:rPr>
          <w:rFonts w:ascii="Times New Roman" w:hAnsi="Times New Roman" w:cs="Times New Roman"/>
          <w:sz w:val="28"/>
          <w:szCs w:val="28"/>
        </w:rPr>
        <w:t xml:space="preserve"> {L, B, P}, </w:t>
      </w:r>
      <w:r w:rsidR="00ED58CE">
        <w:rPr>
          <w:rFonts w:ascii="Times New Roman" w:hAnsi="Times New Roman" w:cs="Times New Roman"/>
          <w:sz w:val="28"/>
          <w:szCs w:val="28"/>
        </w:rPr>
        <w:t>{C, B, P}</w:t>
      </w:r>
      <w:r w:rsidR="00461417">
        <w:rPr>
          <w:rFonts w:ascii="Times New Roman" w:hAnsi="Times New Roman" w:cs="Times New Roman"/>
          <w:sz w:val="28"/>
          <w:szCs w:val="28"/>
        </w:rPr>
        <w:t>.</w:t>
      </w:r>
    </w:p>
    <w:p w14:paraId="3E68030E" w14:textId="272109CC" w:rsidR="00CA0374" w:rsidRDefault="00CA0374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 có các luật kết hợp với conf là: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062"/>
        <w:gridCol w:w="3062"/>
        <w:gridCol w:w="2892"/>
      </w:tblGrid>
      <w:tr w:rsidR="00BD4F84" w14:paraId="7C42A4BF" w14:textId="6B5491C7" w:rsidTr="00BD4F84">
        <w:tc>
          <w:tcPr>
            <w:tcW w:w="3062" w:type="dxa"/>
          </w:tcPr>
          <w:p w14:paraId="3376F348" w14:textId="065FB744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{L} =&gt; {C, B}</w:t>
            </w:r>
          </w:p>
        </w:tc>
        <w:tc>
          <w:tcPr>
            <w:tcW w:w="3062" w:type="dxa"/>
          </w:tcPr>
          <w:p w14:paraId="755FEE37" w14:textId="7D3B7344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{L} =&gt; {C}</w:t>
            </w:r>
          </w:p>
        </w:tc>
        <w:tc>
          <w:tcPr>
            <w:tcW w:w="2892" w:type="dxa"/>
          </w:tcPr>
          <w:p w14:paraId="26696978" w14:textId="672CE3D8" w:rsidR="00BD4F84" w:rsidRDefault="009842AA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{L} =&gt; {C, P, B}</w:t>
            </w:r>
          </w:p>
        </w:tc>
      </w:tr>
      <w:tr w:rsidR="00BD4F84" w14:paraId="5DDD3882" w14:textId="34FFE2E8" w:rsidTr="00BD4F84">
        <w:tc>
          <w:tcPr>
            <w:tcW w:w="3062" w:type="dxa"/>
          </w:tcPr>
          <w:p w14:paraId="23B71B77" w14:textId="494DA9B9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{L} =&gt; {C, P}</w:t>
            </w:r>
          </w:p>
        </w:tc>
        <w:tc>
          <w:tcPr>
            <w:tcW w:w="3062" w:type="dxa"/>
          </w:tcPr>
          <w:p w14:paraId="42A5633F" w14:textId="4D628F5D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{L} =&gt; {B}</w:t>
            </w:r>
          </w:p>
        </w:tc>
        <w:tc>
          <w:tcPr>
            <w:tcW w:w="2892" w:type="dxa"/>
          </w:tcPr>
          <w:p w14:paraId="57B0AE9A" w14:textId="2E79F1CA" w:rsidR="00BD4F84" w:rsidRDefault="009842AA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{C} =&gt; {L, B, P}</w:t>
            </w:r>
          </w:p>
        </w:tc>
      </w:tr>
      <w:tr w:rsidR="00BD4F84" w14:paraId="557C4B4B" w14:textId="30273F5C" w:rsidTr="00BD4F84">
        <w:tc>
          <w:tcPr>
            <w:tcW w:w="3062" w:type="dxa"/>
          </w:tcPr>
          <w:p w14:paraId="0ACDBE27" w14:textId="4F9F26E4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{L} =&gt; {B, P}</w:t>
            </w:r>
          </w:p>
        </w:tc>
        <w:tc>
          <w:tcPr>
            <w:tcW w:w="3062" w:type="dxa"/>
          </w:tcPr>
          <w:p w14:paraId="1204995D" w14:textId="23DC211C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{L} =&gt; {P}</w:t>
            </w:r>
          </w:p>
        </w:tc>
        <w:tc>
          <w:tcPr>
            <w:tcW w:w="2892" w:type="dxa"/>
          </w:tcPr>
          <w:p w14:paraId="6CB67819" w14:textId="51761843" w:rsidR="00BD4F84" w:rsidRDefault="00274C80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{B} =&gt; {L, C, P}</w:t>
            </w:r>
          </w:p>
        </w:tc>
      </w:tr>
      <w:tr w:rsidR="00BD4F84" w14:paraId="567F4069" w14:textId="2F2A4275" w:rsidTr="00BD4F84">
        <w:tc>
          <w:tcPr>
            <w:tcW w:w="3062" w:type="dxa"/>
          </w:tcPr>
          <w:p w14:paraId="1C61532A" w14:textId="42CBAB05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{C} =&gt; {L, B}</w:t>
            </w:r>
          </w:p>
        </w:tc>
        <w:tc>
          <w:tcPr>
            <w:tcW w:w="3062" w:type="dxa"/>
          </w:tcPr>
          <w:p w14:paraId="5CC040B5" w14:textId="3D7D8005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{C} =&gt; {L}</w:t>
            </w:r>
          </w:p>
        </w:tc>
        <w:tc>
          <w:tcPr>
            <w:tcW w:w="2892" w:type="dxa"/>
          </w:tcPr>
          <w:p w14:paraId="03444139" w14:textId="078DF7D5" w:rsidR="00BD4F84" w:rsidRDefault="00274C80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{P} =&gt; {L, C, B}</w:t>
            </w:r>
          </w:p>
        </w:tc>
      </w:tr>
      <w:tr w:rsidR="00BD4F84" w14:paraId="30109E06" w14:textId="6C86DC74" w:rsidTr="00BD4F84">
        <w:tc>
          <w:tcPr>
            <w:tcW w:w="3062" w:type="dxa"/>
          </w:tcPr>
          <w:p w14:paraId="6AD6E21F" w14:textId="607E4337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{C} =&gt; {L, P}</w:t>
            </w:r>
          </w:p>
        </w:tc>
        <w:tc>
          <w:tcPr>
            <w:tcW w:w="3062" w:type="dxa"/>
          </w:tcPr>
          <w:p w14:paraId="50ADA144" w14:textId="1CD949F9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{C} =&gt; {B}</w:t>
            </w:r>
          </w:p>
        </w:tc>
        <w:tc>
          <w:tcPr>
            <w:tcW w:w="2892" w:type="dxa"/>
          </w:tcPr>
          <w:p w14:paraId="0CC4498E" w14:textId="467FD4DE" w:rsidR="00BD4F84" w:rsidRDefault="002D1933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Bỏ @@</w:t>
            </w:r>
          </w:p>
        </w:tc>
      </w:tr>
      <w:tr w:rsidR="00BD4F84" w14:paraId="49637625" w14:textId="614676EB" w:rsidTr="00BD4F84">
        <w:tc>
          <w:tcPr>
            <w:tcW w:w="3062" w:type="dxa"/>
          </w:tcPr>
          <w:p w14:paraId="088B0A60" w14:textId="7CED9FA0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{C} =&gt; {B, P}</w:t>
            </w:r>
          </w:p>
        </w:tc>
        <w:tc>
          <w:tcPr>
            <w:tcW w:w="3062" w:type="dxa"/>
          </w:tcPr>
          <w:p w14:paraId="5919AF35" w14:textId="70CE902F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{C} =&gt; {P}</w:t>
            </w:r>
          </w:p>
        </w:tc>
        <w:tc>
          <w:tcPr>
            <w:tcW w:w="2892" w:type="dxa"/>
          </w:tcPr>
          <w:p w14:paraId="674D0743" w14:textId="77777777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4F84" w14:paraId="37196328" w14:textId="111C72C7" w:rsidTr="00BD4F84">
        <w:tc>
          <w:tcPr>
            <w:tcW w:w="3062" w:type="dxa"/>
          </w:tcPr>
          <w:p w14:paraId="07B846E1" w14:textId="4A6B8B8D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{B} =&gt; {L, C}</w:t>
            </w:r>
          </w:p>
        </w:tc>
        <w:tc>
          <w:tcPr>
            <w:tcW w:w="3062" w:type="dxa"/>
          </w:tcPr>
          <w:p w14:paraId="4383EC9F" w14:textId="12411E75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{B} =&gt; {L}</w:t>
            </w:r>
          </w:p>
        </w:tc>
        <w:tc>
          <w:tcPr>
            <w:tcW w:w="2892" w:type="dxa"/>
          </w:tcPr>
          <w:p w14:paraId="0B6C032E" w14:textId="77777777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4F84" w14:paraId="6A77AA2B" w14:textId="49C2A8BE" w:rsidTr="00BD4F84">
        <w:tc>
          <w:tcPr>
            <w:tcW w:w="3062" w:type="dxa"/>
          </w:tcPr>
          <w:p w14:paraId="63FDD5BD" w14:textId="38589E59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{B} =&gt; {L, P}</w:t>
            </w:r>
          </w:p>
        </w:tc>
        <w:tc>
          <w:tcPr>
            <w:tcW w:w="3062" w:type="dxa"/>
          </w:tcPr>
          <w:p w14:paraId="1BFD9632" w14:textId="3449B285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{B} =&gt; {C}</w:t>
            </w:r>
          </w:p>
        </w:tc>
        <w:tc>
          <w:tcPr>
            <w:tcW w:w="2892" w:type="dxa"/>
          </w:tcPr>
          <w:p w14:paraId="4BD0613B" w14:textId="77777777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4F84" w14:paraId="053F751D" w14:textId="142EF6F8" w:rsidTr="00BD4F84">
        <w:tc>
          <w:tcPr>
            <w:tcW w:w="3062" w:type="dxa"/>
          </w:tcPr>
          <w:p w14:paraId="5CC527FD" w14:textId="1303DCFC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{B} =&gt; {C, B}</w:t>
            </w:r>
          </w:p>
        </w:tc>
        <w:tc>
          <w:tcPr>
            <w:tcW w:w="3062" w:type="dxa"/>
          </w:tcPr>
          <w:p w14:paraId="129BFCD7" w14:textId="13D6298A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{B} =&gt; {P}</w:t>
            </w:r>
          </w:p>
        </w:tc>
        <w:tc>
          <w:tcPr>
            <w:tcW w:w="2892" w:type="dxa"/>
          </w:tcPr>
          <w:p w14:paraId="68C53619" w14:textId="77777777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4F84" w14:paraId="1C067609" w14:textId="70B94B26" w:rsidTr="00BD4F84">
        <w:tc>
          <w:tcPr>
            <w:tcW w:w="3062" w:type="dxa"/>
          </w:tcPr>
          <w:p w14:paraId="24CFA2D2" w14:textId="68AC9A8F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{P} =&gt; {L, C}</w:t>
            </w:r>
          </w:p>
        </w:tc>
        <w:tc>
          <w:tcPr>
            <w:tcW w:w="3062" w:type="dxa"/>
          </w:tcPr>
          <w:p w14:paraId="4CA61F2A" w14:textId="58597964" w:rsidR="00BD4F84" w:rsidRDefault="005B7029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{P} =&gt; {L}</w:t>
            </w:r>
          </w:p>
        </w:tc>
        <w:tc>
          <w:tcPr>
            <w:tcW w:w="2892" w:type="dxa"/>
          </w:tcPr>
          <w:p w14:paraId="0F84EA7E" w14:textId="77777777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4F84" w14:paraId="38074CBF" w14:textId="792496A6" w:rsidTr="00BD4F84">
        <w:tc>
          <w:tcPr>
            <w:tcW w:w="3062" w:type="dxa"/>
          </w:tcPr>
          <w:p w14:paraId="41AE11CE" w14:textId="4960C41A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{P} =&gt; {</w:t>
            </w:r>
            <w:r w:rsidR="005B7029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P}</w:t>
            </w:r>
          </w:p>
        </w:tc>
        <w:tc>
          <w:tcPr>
            <w:tcW w:w="3062" w:type="dxa"/>
          </w:tcPr>
          <w:p w14:paraId="4DEDD4BE" w14:textId="321B137B" w:rsidR="00BD4F84" w:rsidRDefault="00817DE3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{P} =&gt; {B}</w:t>
            </w:r>
          </w:p>
        </w:tc>
        <w:tc>
          <w:tcPr>
            <w:tcW w:w="2892" w:type="dxa"/>
          </w:tcPr>
          <w:p w14:paraId="0BB444F6" w14:textId="77777777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4F84" w14:paraId="2BE28385" w14:textId="1DC63F27" w:rsidTr="00BD4F84">
        <w:tc>
          <w:tcPr>
            <w:tcW w:w="3062" w:type="dxa"/>
          </w:tcPr>
          <w:p w14:paraId="5991D4E6" w14:textId="759E36AC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{P} =&gt; {C, B}</w:t>
            </w:r>
          </w:p>
        </w:tc>
        <w:tc>
          <w:tcPr>
            <w:tcW w:w="3062" w:type="dxa"/>
          </w:tcPr>
          <w:p w14:paraId="4AA15FBC" w14:textId="1C710E1A" w:rsidR="00BD4F84" w:rsidRDefault="00817DE3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{P} =&gt; {C}</w:t>
            </w:r>
          </w:p>
        </w:tc>
        <w:tc>
          <w:tcPr>
            <w:tcW w:w="2892" w:type="dxa"/>
          </w:tcPr>
          <w:p w14:paraId="59716DF8" w14:textId="77777777" w:rsidR="00BD4F84" w:rsidRDefault="00BD4F84" w:rsidP="00FE5538">
            <w:pPr>
              <w:spacing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981AB84" w14:textId="3116184C" w:rsidR="00CA0374" w:rsidRDefault="00CA0374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37AEF8AC" w14:textId="23A6CE8B" w:rsidR="002D1933" w:rsidRDefault="002D1933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514E77AC" w14:textId="13442B6E" w:rsidR="002D1933" w:rsidRDefault="002D1933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Đề 4:</w:t>
      </w:r>
    </w:p>
    <w:p w14:paraId="1F09F478" w14:textId="3A1DB118" w:rsidR="002D1933" w:rsidRDefault="002D1933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2D19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D4EE7D" wp14:editId="53F61C41">
            <wp:extent cx="5731510" cy="3802380"/>
            <wp:effectExtent l="0" t="0" r="2540" b="762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BA64" w14:textId="1CD6132D" w:rsidR="00042C6D" w:rsidRDefault="00042C6D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1:</w:t>
      </w:r>
    </w:p>
    <w:p w14:paraId="3590B51D" w14:textId="77777777" w:rsidR="00042C6D" w:rsidRPr="001C5D54" w:rsidRDefault="00042C6D" w:rsidP="00042C6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>a. Dữ liệu X:</w:t>
      </w:r>
    </w:p>
    <w:p w14:paraId="0B80DE3F" w14:textId="4AD40037" w:rsidR="00042C6D" w:rsidRPr="001C5D54" w:rsidRDefault="004543C3" w:rsidP="00042C6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 w:rsidR="00042C6D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72.6+72.6+73.5+70.2+68+68+65+63.1+62.9+60.7+68+70.5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</m:oMath>
      <w:r w:rsidR="00042C6D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F96FC2">
        <w:rPr>
          <w:rFonts w:ascii="Times New Roman" w:eastAsiaTheme="minorEastAsia" w:hAnsi="Times New Roman" w:cs="Times New Roman"/>
          <w:sz w:val="28"/>
          <w:szCs w:val="28"/>
        </w:rPr>
        <w:t>67.925</w:t>
      </w:r>
    </w:p>
    <w:p w14:paraId="69DAE004" w14:textId="7ECD19E3" w:rsidR="00042C6D" w:rsidRPr="001C5D54" w:rsidRDefault="00042C6D" w:rsidP="00042C6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 xml:space="preserve">Sắp xếp dãy: </w:t>
      </w:r>
      <w:r w:rsidR="00885806">
        <w:rPr>
          <w:rFonts w:ascii="Times New Roman" w:hAnsi="Times New Roman" w:cs="Times New Roman"/>
          <w:sz w:val="28"/>
          <w:szCs w:val="28"/>
        </w:rPr>
        <w:t xml:space="preserve">60.7  62.9  63.1  65  68  68  68  70.2  70.5  </w:t>
      </w:r>
      <w:r w:rsidR="00302BBB">
        <w:rPr>
          <w:rFonts w:ascii="Times New Roman" w:hAnsi="Times New Roman" w:cs="Times New Roman"/>
          <w:sz w:val="28"/>
          <w:szCs w:val="28"/>
        </w:rPr>
        <w:t>72.6  72.6  73.5</w:t>
      </w:r>
    </w:p>
    <w:p w14:paraId="0CD0DE16" w14:textId="6AB33983" w:rsidR="00042C6D" w:rsidRPr="001C5D54" w:rsidRDefault="00042C6D" w:rsidP="00042C6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 xml:space="preserve">Dãy chẵn =&gt; Median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68+68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6</w:t>
      </w:r>
      <w:r w:rsidR="00302BBB">
        <w:rPr>
          <w:rFonts w:ascii="Times New Roman" w:eastAsiaTheme="minorEastAsia" w:hAnsi="Times New Roman" w:cs="Times New Roman"/>
          <w:sz w:val="28"/>
          <w:szCs w:val="28"/>
        </w:rPr>
        <w:t>8</w:t>
      </w:r>
    </w:p>
    <w:p w14:paraId="43E4A34C" w14:textId="12999D90" w:rsidR="00042C6D" w:rsidRPr="001C5D54" w:rsidRDefault="00042C6D" w:rsidP="00042C6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Mode X = </w:t>
      </w:r>
      <w:r w:rsidR="00302BBB">
        <w:rPr>
          <w:rFonts w:ascii="Times New Roman" w:eastAsiaTheme="minorEastAsia" w:hAnsi="Times New Roman" w:cs="Times New Roman"/>
          <w:sz w:val="28"/>
          <w:szCs w:val="28"/>
        </w:rPr>
        <w:t>68</w:t>
      </w:r>
    </w:p>
    <w:p w14:paraId="35596204" w14:textId="77777777" w:rsidR="00042C6D" w:rsidRPr="001C5D54" w:rsidRDefault="00042C6D" w:rsidP="00042C6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lastRenderedPageBreak/>
        <w:t>Dữ liệu Y:</w:t>
      </w:r>
    </w:p>
    <w:p w14:paraId="41121143" w14:textId="01BC932C" w:rsidR="00042C6D" w:rsidRPr="001C5D54" w:rsidRDefault="004543C3" w:rsidP="00042C6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acc>
      </m:oMath>
      <w:r w:rsidR="00042C6D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74.2 +72.9+73.6+72.4+71.3+70.2+67.7+65+63.5+61.6+68.8+71.3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</m:oMath>
      <w:r w:rsidR="00042C6D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7246D6">
        <w:rPr>
          <w:rFonts w:ascii="Times New Roman" w:eastAsiaTheme="minorEastAsia" w:hAnsi="Times New Roman" w:cs="Times New Roman"/>
          <w:sz w:val="28"/>
          <w:szCs w:val="28"/>
        </w:rPr>
        <w:t>69.375</w:t>
      </w:r>
    </w:p>
    <w:p w14:paraId="6D2D2110" w14:textId="33CFDE8F" w:rsidR="00042C6D" w:rsidRPr="001C5D54" w:rsidRDefault="00042C6D" w:rsidP="00042C6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 xml:space="preserve">Sắp xếp dãy: </w:t>
      </w:r>
      <w:r w:rsidR="00C52492">
        <w:rPr>
          <w:rFonts w:ascii="Times New Roman" w:hAnsi="Times New Roman" w:cs="Times New Roman"/>
          <w:sz w:val="28"/>
          <w:szCs w:val="28"/>
        </w:rPr>
        <w:t>61.6  63.5  65  67.7  68.8  70.2  71.3  71.3  72.4  72.9  73.6  74.2</w:t>
      </w:r>
    </w:p>
    <w:p w14:paraId="775A47F6" w14:textId="69E150D8" w:rsidR="00042C6D" w:rsidRPr="001C5D54" w:rsidRDefault="00042C6D" w:rsidP="00042C6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 xml:space="preserve">Dãy chẵn =&gt; Median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70.2 + 71.3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F93838">
        <w:rPr>
          <w:rFonts w:ascii="Times New Roman" w:eastAsiaTheme="minorEastAsia" w:hAnsi="Times New Roman" w:cs="Times New Roman"/>
          <w:sz w:val="28"/>
          <w:szCs w:val="28"/>
        </w:rPr>
        <w:t>70.75</w:t>
      </w:r>
    </w:p>
    <w:p w14:paraId="5D87B0F6" w14:textId="711A5838" w:rsidR="00042C6D" w:rsidRPr="001C5D54" w:rsidRDefault="00042C6D" w:rsidP="00042C6D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Mode </w:t>
      </w:r>
      <w:r w:rsidR="00F93838">
        <w:rPr>
          <w:rFonts w:ascii="Times New Roman" w:eastAsiaTheme="minorEastAsia" w:hAnsi="Times New Roman" w:cs="Times New Roman"/>
          <w:sz w:val="28"/>
          <w:szCs w:val="28"/>
        </w:rPr>
        <w:t>Y</w:t>
      </w: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030A39">
        <w:rPr>
          <w:rFonts w:ascii="Times New Roman" w:eastAsiaTheme="minorEastAsia" w:hAnsi="Times New Roman" w:cs="Times New Roman"/>
          <w:sz w:val="28"/>
          <w:szCs w:val="28"/>
        </w:rPr>
        <w:t>71.3</w:t>
      </w:r>
    </w:p>
    <w:p w14:paraId="5BAA767E" w14:textId="2249E809" w:rsidR="00042C6D" w:rsidRDefault="008A619F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b. Boxplot Y</w:t>
      </w:r>
    </w:p>
    <w:p w14:paraId="0D9C8700" w14:textId="48F3C9B7" w:rsidR="00E446DA" w:rsidRDefault="008A619F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Số phần tử quan sát: 12</w:t>
      </w:r>
    </w:p>
    <w:p w14:paraId="23084226" w14:textId="52586535" w:rsidR="008A619F" w:rsidRDefault="008A619F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Min = </w:t>
      </w:r>
      <w:r w:rsidR="00E446DA">
        <w:rPr>
          <w:rFonts w:ascii="Times New Roman" w:hAnsi="Times New Roman" w:cs="Times New Roman"/>
          <w:sz w:val="28"/>
          <w:szCs w:val="28"/>
        </w:rPr>
        <w:t xml:space="preserve">61.6   Max = </w:t>
      </w:r>
      <w:r w:rsidR="00A712D9">
        <w:rPr>
          <w:rFonts w:ascii="Times New Roman" w:hAnsi="Times New Roman" w:cs="Times New Roman"/>
          <w:sz w:val="28"/>
          <w:szCs w:val="28"/>
        </w:rPr>
        <w:t>74.2</w:t>
      </w:r>
    </w:p>
    <w:p w14:paraId="242F9306" w14:textId="75F8F1A8" w:rsidR="00A712D9" w:rsidRDefault="00A712D9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Q1 = (trung vị nửa </w:t>
      </w:r>
      <w:r w:rsidR="002034A7">
        <w:rPr>
          <w:rFonts w:ascii="Times New Roman" w:hAnsi="Times New Roman" w:cs="Times New Roman"/>
          <w:sz w:val="28"/>
          <w:szCs w:val="28"/>
        </w:rPr>
        <w:t>trái</w:t>
      </w:r>
      <w:r>
        <w:rPr>
          <w:rFonts w:ascii="Times New Roman" w:hAnsi="Times New Roman" w:cs="Times New Roman"/>
          <w:sz w:val="28"/>
          <w:szCs w:val="28"/>
        </w:rPr>
        <w:t>)</w:t>
      </w:r>
      <w:r w:rsidR="002034A7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34A7">
        <w:rPr>
          <w:rFonts w:ascii="Times New Roman" w:hAnsi="Times New Roman" w:cs="Times New Roman"/>
          <w:sz w:val="28"/>
          <w:szCs w:val="28"/>
        </w:rPr>
        <w:t>(65 + 67.7)/2 = 66.35</w:t>
      </w:r>
    </w:p>
    <w:p w14:paraId="6A5BB210" w14:textId="238265CD" w:rsidR="002034A7" w:rsidRDefault="002034A7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Q2 = Median = 70.75</w:t>
      </w:r>
    </w:p>
    <w:p w14:paraId="1F9CE06B" w14:textId="5FE36DAB" w:rsidR="002034A7" w:rsidRDefault="002034A7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 = (trung vị nửa phải)</w:t>
      </w:r>
      <w:r w:rsidR="00C20C9F">
        <w:rPr>
          <w:rFonts w:ascii="Times New Roman" w:hAnsi="Times New Roman" w:cs="Times New Roman"/>
          <w:sz w:val="28"/>
          <w:szCs w:val="28"/>
        </w:rPr>
        <w:t xml:space="preserve"> = (72.4 +72.9 ) = 72.65</w:t>
      </w:r>
    </w:p>
    <w:p w14:paraId="32F32984" w14:textId="482F6231" w:rsidR="00C20C9F" w:rsidRDefault="00C20C9F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IQR = Q3 – Q1 = 72.65 – 66.35 = 6.3</w:t>
      </w:r>
    </w:p>
    <w:p w14:paraId="33599CE9" w14:textId="6F1733CF" w:rsidR="00BB766F" w:rsidRDefault="00E82538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 = Q1 – 1.5 * IQR =</w:t>
      </w:r>
      <w:r w:rsidR="00BB766F">
        <w:rPr>
          <w:rFonts w:ascii="Times New Roman" w:hAnsi="Times New Roman" w:cs="Times New Roman"/>
          <w:sz w:val="28"/>
          <w:szCs w:val="28"/>
        </w:rPr>
        <w:t xml:space="preserve"> 66.35 – 1.5 * 6.3 = 56.9</w:t>
      </w:r>
    </w:p>
    <w:p w14:paraId="682B885A" w14:textId="4466C412" w:rsidR="00BB766F" w:rsidRDefault="00BB766F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 = Q3 + 1.5 * IQR = 72.65 + 1.5 * 6.3 = </w:t>
      </w:r>
      <w:r w:rsidR="005A5E29">
        <w:rPr>
          <w:rFonts w:ascii="Times New Roman" w:hAnsi="Times New Roman" w:cs="Times New Roman"/>
          <w:sz w:val="28"/>
          <w:szCs w:val="28"/>
        </w:rPr>
        <w:t>82.1</w:t>
      </w:r>
    </w:p>
    <w:p w14:paraId="5CD6C053" w14:textId="37D681A8" w:rsidR="00C20C9F" w:rsidRDefault="005A5E29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Ngoại lại: Không có</w:t>
      </w:r>
      <w:r w:rsidR="00EC420D">
        <w:rPr>
          <w:rFonts w:ascii="Times New Roman" w:hAnsi="Times New Roman" w:cs="Times New Roman"/>
          <w:sz w:val="28"/>
          <w:szCs w:val="28"/>
        </w:rPr>
        <w:t xml:space="preserve"> (&gt;U OR </w:t>
      </w:r>
      <w:r w:rsidR="00195DBA">
        <w:rPr>
          <w:rFonts w:ascii="Times New Roman" w:hAnsi="Times New Roman" w:cs="Times New Roman"/>
          <w:sz w:val="28"/>
          <w:szCs w:val="28"/>
        </w:rPr>
        <w:t>&lt;L</w:t>
      </w:r>
      <w:r w:rsidR="00EC420D">
        <w:rPr>
          <w:rFonts w:ascii="Times New Roman" w:hAnsi="Times New Roman" w:cs="Times New Roman"/>
          <w:sz w:val="28"/>
          <w:szCs w:val="28"/>
        </w:rPr>
        <w:t>)</w:t>
      </w:r>
    </w:p>
    <w:p w14:paraId="3B38E452" w14:textId="099373E3" w:rsidR="00324B80" w:rsidRDefault="00191BDE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8D179EB" wp14:editId="2E3DF4C5">
                <wp:simplePos x="0" y="0"/>
                <wp:positionH relativeFrom="column">
                  <wp:posOffset>5981430</wp:posOffset>
                </wp:positionH>
                <wp:positionV relativeFrom="paragraph">
                  <wp:posOffset>1382715</wp:posOffset>
                </wp:positionV>
                <wp:extent cx="360" cy="360"/>
                <wp:effectExtent l="38100" t="38100" r="57150" b="57150"/>
                <wp:wrapNone/>
                <wp:docPr id="15" name="Viết tay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CB92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Viết tay 15" o:spid="_x0000_s1026" type="#_x0000_t75" style="position:absolute;margin-left:470.3pt;margin-top:108.2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3kC9BtQBAACbBAAAEAAAAAAAAAAA&#10;AAAAAADQAwAAZHJzL2luay9pbmsxLnhtbFBLAQItABQABgAIAAAAIQDUj/+z3wAAAAsBAAAPAAAA&#10;AAAAAAAAAAAAANIFAABkcnMvZG93bnJldi54bWxQSwECLQAUAAYACAAAACEAeRi8nb8AAAAhAQAA&#10;GQAAAAAAAAAAAAAAAADeBgAAZHJzL19yZWxzL2Uyb0RvYy54bWwucmVsc1BLBQYAAAAABgAGAHgB&#10;AADUBwAAAAA=&#10;">
                <v:imagedata r:id="rId19" o:title=""/>
              </v:shape>
            </w:pict>
          </mc:Fallback>
        </mc:AlternateContent>
      </w:r>
      <w:r w:rsidR="00324B80" w:rsidRPr="00324B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CABD3D" wp14:editId="78CA9E74">
            <wp:extent cx="5363323" cy="1752845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9FEB" w14:textId="19E40368" w:rsidR="00191BDE" w:rsidRDefault="00191BDE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5A0CA56" wp14:editId="589DA896">
                <wp:simplePos x="0" y="0"/>
                <wp:positionH relativeFrom="column">
                  <wp:posOffset>1285240</wp:posOffset>
                </wp:positionH>
                <wp:positionV relativeFrom="paragraph">
                  <wp:posOffset>1036955</wp:posOffset>
                </wp:positionV>
                <wp:extent cx="36720" cy="45360"/>
                <wp:effectExtent l="19050" t="57150" r="40005" b="50165"/>
                <wp:wrapNone/>
                <wp:docPr id="14" name="Viết tay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7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CA7CD" id="Viết tay 14" o:spid="_x0000_s1026" type="#_x0000_t75" style="position:absolute;margin-left:100.5pt;margin-top:80.95pt;width:4.35pt;height:4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">
                <v:imagedata r:id="rId2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FE1DD8" wp14:editId="37ADA94A">
            <wp:extent cx="5731510" cy="3048000"/>
            <wp:effectExtent l="0" t="0" r="254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DD68" w14:textId="517CE6CB" w:rsidR="00191BDE" w:rsidRDefault="00191BDE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z-score Y</w:t>
      </w:r>
    </w:p>
    <w:p w14:paraId="31C12A1D" w14:textId="77777777" w:rsidR="00D62405" w:rsidRPr="001C5D54" w:rsidRDefault="00D62405" w:rsidP="00D62405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>c. Chuẩn hoá Y về z-score</w:t>
      </w:r>
    </w:p>
    <w:p w14:paraId="5A795FFE" w14:textId="6CE3F009" w:rsidR="00D62405" w:rsidRPr="001C5D54" w:rsidRDefault="004543C3" w:rsidP="00FD7107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sub>
        </m:sSub>
      </m:oMath>
      <w:r w:rsidR="00D62405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74.2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72.9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73.6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72.4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71.3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70.2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67.7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65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63.5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61.6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68.8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71.3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d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12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-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69.375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</m:oMath>
      <w:r w:rsidR="00D62405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7107">
        <w:rPr>
          <w:rFonts w:ascii="Times New Roman" w:eastAsiaTheme="minorEastAsia" w:hAnsi="Times New Roman" w:cs="Times New Roman"/>
          <w:sz w:val="28"/>
          <w:szCs w:val="28"/>
        </w:rPr>
        <w:t xml:space="preserve">          </w:t>
      </w:r>
      <w:r w:rsidR="00D62405" w:rsidRPr="001C5D54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FD71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478E">
        <w:rPr>
          <w:rFonts w:ascii="Times New Roman" w:eastAsiaTheme="minorEastAsia" w:hAnsi="Times New Roman" w:cs="Times New Roman"/>
          <w:sz w:val="28"/>
          <w:szCs w:val="28"/>
        </w:rPr>
        <w:t>3.96</w:t>
      </w:r>
    </w:p>
    <w:p w14:paraId="7D647BB8" w14:textId="77777777" w:rsidR="00D62405" w:rsidRPr="001C5D54" w:rsidRDefault="00D62405" w:rsidP="00D62405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v’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v - 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</m:acc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sub>
            </m:sSub>
          </m:den>
        </m:f>
      </m:oMath>
    </w:p>
    <w:p w14:paraId="12EB49FE" w14:textId="0F913861" w:rsidR="00D62405" w:rsidRPr="001C5D54" w:rsidRDefault="00D62405" w:rsidP="00D62405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v’1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Y1 - 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</m:acc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sub>
            </m:sSub>
          </m:den>
        </m:f>
      </m:oMath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74.2 - 69.375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3.96</m:t>
            </m:r>
          </m:den>
        </m:f>
      </m:oMath>
      <w:r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9731C4">
        <w:rPr>
          <w:rFonts w:ascii="Times New Roman" w:eastAsiaTheme="minorEastAsia" w:hAnsi="Times New Roman" w:cs="Times New Roman"/>
          <w:sz w:val="28"/>
          <w:szCs w:val="28"/>
        </w:rPr>
        <w:t>1.22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62405" w:rsidRPr="001C5D54" w14:paraId="635D8BCF" w14:textId="77777777" w:rsidTr="00EB50C5">
        <w:tc>
          <w:tcPr>
            <w:tcW w:w="3005" w:type="dxa"/>
          </w:tcPr>
          <w:p w14:paraId="67824A65" w14:textId="203EF10C" w:rsidR="00D62405" w:rsidRPr="001C5D54" w:rsidRDefault="00D62405" w:rsidP="00EB50C5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v’2 = </w:t>
            </w:r>
            <w:r w:rsidR="004C61E1">
              <w:rPr>
                <w:rFonts w:ascii="Times New Roman" w:eastAsiaTheme="minorEastAsia" w:hAnsi="Times New Roman" w:cs="Times New Roman"/>
                <w:sz w:val="28"/>
                <w:szCs w:val="28"/>
              </w:rPr>
              <w:t>0.89</w:t>
            </w:r>
          </w:p>
        </w:tc>
        <w:tc>
          <w:tcPr>
            <w:tcW w:w="3005" w:type="dxa"/>
          </w:tcPr>
          <w:p w14:paraId="0C6CFC95" w14:textId="60F2DC33" w:rsidR="00D62405" w:rsidRPr="001C5D54" w:rsidRDefault="00D62405" w:rsidP="00EB50C5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v’6 = </w:t>
            </w:r>
            <w:r w:rsidR="00CF2DC7">
              <w:rPr>
                <w:rFonts w:ascii="Times New Roman" w:eastAsiaTheme="minorEastAsia" w:hAnsi="Times New Roman" w:cs="Times New Roman"/>
                <w:sz w:val="28"/>
                <w:szCs w:val="28"/>
              </w:rPr>
              <w:t>0.21</w:t>
            </w:r>
          </w:p>
        </w:tc>
        <w:tc>
          <w:tcPr>
            <w:tcW w:w="3006" w:type="dxa"/>
          </w:tcPr>
          <w:p w14:paraId="4C228538" w14:textId="146CB67C" w:rsidR="00D62405" w:rsidRPr="001C5D54" w:rsidRDefault="00D62405" w:rsidP="00EB50C5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v’10 = </w:t>
            </w:r>
            <w:r w:rsidR="00A241B1">
              <w:rPr>
                <w:rFonts w:ascii="Times New Roman" w:eastAsiaTheme="minorEastAsia" w:hAnsi="Times New Roman" w:cs="Times New Roman"/>
                <w:sz w:val="28"/>
                <w:szCs w:val="28"/>
              </w:rPr>
              <w:t>-1.96</w:t>
            </w:r>
          </w:p>
        </w:tc>
      </w:tr>
      <w:tr w:rsidR="00D62405" w:rsidRPr="001C5D54" w14:paraId="1F6C4177" w14:textId="77777777" w:rsidTr="00EB50C5">
        <w:tc>
          <w:tcPr>
            <w:tcW w:w="3005" w:type="dxa"/>
          </w:tcPr>
          <w:p w14:paraId="16C97592" w14:textId="70602E64" w:rsidR="00D62405" w:rsidRPr="001C5D54" w:rsidRDefault="00D62405" w:rsidP="00EB50C5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v’3 = </w:t>
            </w:r>
            <w:r w:rsidR="004C61E1">
              <w:rPr>
                <w:rFonts w:ascii="Times New Roman" w:eastAsiaTheme="minorEastAsia" w:hAnsi="Times New Roman" w:cs="Times New Roman"/>
                <w:sz w:val="28"/>
                <w:szCs w:val="28"/>
              </w:rPr>
              <w:t>1.07</w:t>
            </w:r>
          </w:p>
        </w:tc>
        <w:tc>
          <w:tcPr>
            <w:tcW w:w="3005" w:type="dxa"/>
          </w:tcPr>
          <w:p w14:paraId="49B00EB2" w14:textId="578CD787" w:rsidR="00D62405" w:rsidRPr="001C5D54" w:rsidRDefault="00D62405" w:rsidP="00EB50C5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v’7 = </w:t>
            </w:r>
            <w:r w:rsidR="00CF2DC7">
              <w:rPr>
                <w:rFonts w:ascii="Times New Roman" w:eastAsiaTheme="minorEastAsia" w:hAnsi="Times New Roman" w:cs="Times New Roman"/>
                <w:sz w:val="28"/>
                <w:szCs w:val="28"/>
              </w:rPr>
              <w:t>-0.42</w:t>
            </w:r>
          </w:p>
        </w:tc>
        <w:tc>
          <w:tcPr>
            <w:tcW w:w="3006" w:type="dxa"/>
          </w:tcPr>
          <w:p w14:paraId="0230A666" w14:textId="29AE484D" w:rsidR="00D62405" w:rsidRPr="001C5D54" w:rsidRDefault="00D62405" w:rsidP="00EB50C5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v’11 = </w:t>
            </w:r>
            <w:r w:rsidR="00B86460">
              <w:rPr>
                <w:rFonts w:ascii="Times New Roman" w:eastAsiaTheme="minorEastAsia" w:hAnsi="Times New Roman" w:cs="Times New Roman"/>
                <w:sz w:val="28"/>
                <w:szCs w:val="28"/>
              </w:rPr>
              <w:t>-0.15</w:t>
            </w:r>
          </w:p>
        </w:tc>
      </w:tr>
      <w:tr w:rsidR="00D62405" w:rsidRPr="001C5D54" w14:paraId="4B251084" w14:textId="77777777" w:rsidTr="00EB50C5">
        <w:tc>
          <w:tcPr>
            <w:tcW w:w="3005" w:type="dxa"/>
          </w:tcPr>
          <w:p w14:paraId="171844BB" w14:textId="048D1163" w:rsidR="00D62405" w:rsidRPr="001C5D54" w:rsidRDefault="00D62405" w:rsidP="00EB50C5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v’4 = </w:t>
            </w:r>
            <w:r w:rsidR="004C61E1">
              <w:rPr>
                <w:rFonts w:ascii="Times New Roman" w:eastAsiaTheme="minorEastAsia" w:hAnsi="Times New Roman" w:cs="Times New Roman"/>
                <w:sz w:val="28"/>
                <w:szCs w:val="28"/>
              </w:rPr>
              <w:t>0.76</w:t>
            </w:r>
          </w:p>
        </w:tc>
        <w:tc>
          <w:tcPr>
            <w:tcW w:w="3005" w:type="dxa"/>
          </w:tcPr>
          <w:p w14:paraId="191183E4" w14:textId="1F75377D" w:rsidR="00D62405" w:rsidRPr="001C5D54" w:rsidRDefault="00D62405" w:rsidP="00EB50C5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v’8 = </w:t>
            </w:r>
            <w:r w:rsidR="00A241B1">
              <w:rPr>
                <w:rFonts w:ascii="Times New Roman" w:eastAsiaTheme="minorEastAsia" w:hAnsi="Times New Roman" w:cs="Times New Roman"/>
                <w:sz w:val="28"/>
                <w:szCs w:val="28"/>
              </w:rPr>
              <w:t>-1.1</w:t>
            </w:r>
          </w:p>
        </w:tc>
        <w:tc>
          <w:tcPr>
            <w:tcW w:w="3006" w:type="dxa"/>
          </w:tcPr>
          <w:p w14:paraId="4FFD8005" w14:textId="669E34CC" w:rsidR="00D62405" w:rsidRPr="001C5D54" w:rsidRDefault="00D62405" w:rsidP="00EB50C5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v’12 = </w:t>
            </w:r>
            <w:r w:rsidR="00B86460">
              <w:rPr>
                <w:rFonts w:ascii="Times New Roman" w:eastAsiaTheme="minorEastAsia" w:hAnsi="Times New Roman" w:cs="Times New Roman"/>
                <w:sz w:val="28"/>
                <w:szCs w:val="28"/>
              </w:rPr>
              <w:t>0.49</w:t>
            </w:r>
          </w:p>
        </w:tc>
      </w:tr>
      <w:tr w:rsidR="00D62405" w:rsidRPr="001C5D54" w14:paraId="074A35D7" w14:textId="77777777" w:rsidTr="00EB50C5">
        <w:tc>
          <w:tcPr>
            <w:tcW w:w="3005" w:type="dxa"/>
          </w:tcPr>
          <w:p w14:paraId="67F7637B" w14:textId="48848061" w:rsidR="00D62405" w:rsidRPr="001C5D54" w:rsidRDefault="00D62405" w:rsidP="00EB50C5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v’5 = </w:t>
            </w:r>
            <w:r w:rsidR="004C61E1">
              <w:rPr>
                <w:rFonts w:ascii="Times New Roman" w:eastAsiaTheme="minorEastAsia" w:hAnsi="Times New Roman" w:cs="Times New Roman"/>
                <w:sz w:val="28"/>
                <w:szCs w:val="28"/>
              </w:rPr>
              <w:t>0.49</w:t>
            </w:r>
          </w:p>
        </w:tc>
        <w:tc>
          <w:tcPr>
            <w:tcW w:w="3005" w:type="dxa"/>
          </w:tcPr>
          <w:p w14:paraId="16B04C3C" w14:textId="77777777" w:rsidR="00D62405" w:rsidRDefault="00D62405" w:rsidP="00EB50C5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C5D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v’9 = </w:t>
            </w:r>
            <w:r w:rsidR="00A241B1">
              <w:rPr>
                <w:rFonts w:ascii="Times New Roman" w:eastAsiaTheme="minorEastAsia" w:hAnsi="Times New Roman" w:cs="Times New Roman"/>
                <w:sz w:val="28"/>
                <w:szCs w:val="28"/>
              </w:rPr>
              <w:t>-1.48</w:t>
            </w:r>
          </w:p>
          <w:p w14:paraId="18B0431F" w14:textId="5E5C5185" w:rsidR="00B86460" w:rsidRPr="001C5D54" w:rsidRDefault="00B86460" w:rsidP="00EB50C5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3006" w:type="dxa"/>
          </w:tcPr>
          <w:p w14:paraId="3D0BC325" w14:textId="77777777" w:rsidR="00D62405" w:rsidRPr="001C5D54" w:rsidRDefault="00D62405" w:rsidP="00EB50C5">
            <w:pPr>
              <w:spacing w:after="120" w:line="288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2CDC0C42" w14:textId="5712C49C" w:rsidR="00BF59B4" w:rsidRPr="008B4DDD" w:rsidRDefault="00BF59B4" w:rsidP="00497EBF">
      <w:pPr>
        <w:spacing w:after="120" w:line="288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B4D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d. </w:t>
      </w:r>
      <w:r w:rsidR="00B8641D" w:rsidRPr="008B4D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làm trơn</w:t>
      </w:r>
      <w:r w:rsidRPr="008B4D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theo: </w:t>
      </w:r>
      <w:r w:rsidR="00B8641D" w:rsidRPr="008B4D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trung bình</w:t>
      </w:r>
      <w:r w:rsidRPr="008B4D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,</w:t>
      </w:r>
      <w:r w:rsidR="00B8641D" w:rsidRPr="008B4D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chia thùng: chiều rộng</w:t>
      </w:r>
      <w:r w:rsidRPr="008B4D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B8641D" w:rsidRPr="008B4D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, số thùng: 3</w:t>
      </w:r>
    </w:p>
    <w:p w14:paraId="7A921203" w14:textId="060D68F8" w:rsidR="00497EBF" w:rsidRDefault="00497EBF" w:rsidP="00497EBF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 xml:space="preserve">Sắp xếp dãy: </w:t>
      </w:r>
      <w:r>
        <w:rPr>
          <w:rFonts w:ascii="Times New Roman" w:hAnsi="Times New Roman" w:cs="Times New Roman"/>
          <w:sz w:val="28"/>
          <w:szCs w:val="28"/>
        </w:rPr>
        <w:t>61.6  63.5  65  67.7  68.8  70.2  71.3  71.3  72.4  72.9  73.6  74.2</w:t>
      </w:r>
    </w:p>
    <w:p w14:paraId="4B80B2D5" w14:textId="73B4D8B6" w:rsidR="00B8641D" w:rsidRDefault="00B8641D" w:rsidP="00497EBF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Khoảng dữ liệu: (74.2 – 61.6)/3 = </w:t>
      </w:r>
      <w:r w:rsidR="00BD5992">
        <w:rPr>
          <w:rFonts w:ascii="Times New Roman" w:hAnsi="Times New Roman" w:cs="Times New Roman"/>
          <w:sz w:val="28"/>
          <w:szCs w:val="28"/>
        </w:rPr>
        <w:t>4.2</w:t>
      </w:r>
    </w:p>
    <w:p w14:paraId="7BEAC210" w14:textId="72D9B176" w:rsidR="00BD5992" w:rsidRDefault="00BD5992" w:rsidP="00497EBF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Bin 1: </w:t>
      </w:r>
      <w:r w:rsidR="00CF74B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61.6 ; 65.8</w:t>
      </w:r>
      <w:r w:rsidR="00CF74B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: </w:t>
      </w:r>
      <w:r w:rsidR="00CE4376">
        <w:rPr>
          <w:rFonts w:ascii="Times New Roman" w:hAnsi="Times New Roman" w:cs="Times New Roman"/>
          <w:sz w:val="28"/>
          <w:szCs w:val="28"/>
        </w:rPr>
        <w:t>61.6  63.5  65</w:t>
      </w:r>
    </w:p>
    <w:p w14:paraId="2D7EDF3E" w14:textId="77777777" w:rsidR="00CF74B3" w:rsidRDefault="00CE4376" w:rsidP="00497EBF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Bin 2: </w:t>
      </w:r>
      <w:r w:rsidR="00CF74B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65.8 ; 70</w:t>
      </w:r>
      <w:r w:rsidR="00CF74B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r w:rsidR="00CF74B3">
        <w:rPr>
          <w:rFonts w:ascii="Times New Roman" w:hAnsi="Times New Roman" w:cs="Times New Roman"/>
          <w:sz w:val="28"/>
          <w:szCs w:val="28"/>
        </w:rPr>
        <w:t xml:space="preserve"> 67.7  68.8</w:t>
      </w:r>
    </w:p>
    <w:p w14:paraId="27D41913" w14:textId="7B0FC422" w:rsidR="00581EA4" w:rsidRDefault="00CF74B3" w:rsidP="00581E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Bin 3: </w:t>
      </w:r>
      <w:r w:rsidR="00077A7E">
        <w:rPr>
          <w:rFonts w:ascii="Times New Roman" w:hAnsi="Times New Roman" w:cs="Times New Roman"/>
          <w:sz w:val="28"/>
          <w:szCs w:val="28"/>
        </w:rPr>
        <w:t>[70 ; 74.2</w:t>
      </w:r>
      <w:r w:rsidR="00581EA4">
        <w:rPr>
          <w:rFonts w:ascii="Times New Roman" w:hAnsi="Times New Roman" w:cs="Times New Roman"/>
          <w:sz w:val="28"/>
          <w:szCs w:val="28"/>
        </w:rPr>
        <w:t>] : 70.2  71.3  71.3  72.4  72.9  73.6  74.2</w:t>
      </w:r>
    </w:p>
    <w:p w14:paraId="26E4369A" w14:textId="6BA4A58E" w:rsidR="00BD31B4" w:rsidRDefault="00BD31B4" w:rsidP="00581E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Làm trơn theo trung bình =&gt; Trung bình mỗi bin:</w:t>
      </w:r>
    </w:p>
    <w:p w14:paraId="26702CF4" w14:textId="5A398C86" w:rsidR="00BD31B4" w:rsidRDefault="00BD31B4" w:rsidP="00581E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Bin 1: </w:t>
      </w:r>
      <w:r w:rsidR="00EB3126">
        <w:rPr>
          <w:rFonts w:ascii="Times New Roman" w:hAnsi="Times New Roman" w:cs="Times New Roman"/>
          <w:sz w:val="28"/>
          <w:szCs w:val="28"/>
        </w:rPr>
        <w:t>63.37</w:t>
      </w:r>
    </w:p>
    <w:p w14:paraId="6CD0E68A" w14:textId="296C3856" w:rsidR="00EB3126" w:rsidRDefault="00EB3126" w:rsidP="00581E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2: 68.25</w:t>
      </w:r>
    </w:p>
    <w:p w14:paraId="37B9F457" w14:textId="2EB2FD1F" w:rsidR="00EB3126" w:rsidRDefault="00EB3126" w:rsidP="00581E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Bin 3: </w:t>
      </w:r>
      <w:r w:rsidR="00A72200">
        <w:rPr>
          <w:rFonts w:ascii="Times New Roman" w:hAnsi="Times New Roman" w:cs="Times New Roman"/>
          <w:sz w:val="28"/>
          <w:szCs w:val="28"/>
        </w:rPr>
        <w:t>72.27</w:t>
      </w:r>
    </w:p>
    <w:p w14:paraId="23A55A3E" w14:textId="457C5B4C" w:rsidR="00A72200" w:rsidRDefault="00A72200" w:rsidP="00581E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bin sau khi làm trơn dữ liệu là:</w:t>
      </w:r>
    </w:p>
    <w:p w14:paraId="03C2AFB1" w14:textId="5FC97C7E" w:rsidR="002C095D" w:rsidRDefault="002C095D" w:rsidP="002C095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1: 63.37  63.37  63.37</w:t>
      </w:r>
    </w:p>
    <w:p w14:paraId="5EDAD518" w14:textId="127D971D" w:rsidR="002C095D" w:rsidRDefault="002C095D" w:rsidP="002C095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2: 68.25  68.25</w:t>
      </w:r>
    </w:p>
    <w:p w14:paraId="0C2DD19D" w14:textId="22F5A09E" w:rsidR="002C095D" w:rsidRDefault="002C095D" w:rsidP="002C095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Bin 3: 72.27  72.27  72.27  72.27  72.27  72.27  72.27  </w:t>
      </w:r>
    </w:p>
    <w:p w14:paraId="441F963B" w14:textId="4CE21D7C" w:rsidR="002109F1" w:rsidRPr="008B4DDD" w:rsidRDefault="002109F1" w:rsidP="002C095D">
      <w:pPr>
        <w:spacing w:after="12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B4DDD">
        <w:rPr>
          <w:rFonts w:ascii="Times New Roman" w:hAnsi="Times New Roman" w:cs="Times New Roman"/>
          <w:b/>
          <w:bCs/>
          <w:sz w:val="28"/>
          <w:szCs w:val="28"/>
        </w:rPr>
        <w:t xml:space="preserve">d1. Làm trơn: theo trung vị, </w:t>
      </w:r>
      <w:r w:rsidR="00E744A0" w:rsidRPr="008B4DDD">
        <w:rPr>
          <w:rFonts w:ascii="Times New Roman" w:hAnsi="Times New Roman" w:cs="Times New Roman"/>
          <w:b/>
          <w:bCs/>
          <w:sz w:val="28"/>
          <w:szCs w:val="28"/>
        </w:rPr>
        <w:t>chia thùng:</w:t>
      </w:r>
      <w:r w:rsidR="008B4DDD" w:rsidRPr="008B4DDD">
        <w:rPr>
          <w:rFonts w:ascii="Times New Roman" w:hAnsi="Times New Roman" w:cs="Times New Roman"/>
          <w:b/>
          <w:bCs/>
          <w:sz w:val="28"/>
          <w:szCs w:val="28"/>
        </w:rPr>
        <w:t xml:space="preserve"> chiều rộng</w:t>
      </w:r>
      <w:r w:rsidR="00E744A0" w:rsidRPr="008B4DDD">
        <w:rPr>
          <w:rFonts w:ascii="Times New Roman" w:hAnsi="Times New Roman" w:cs="Times New Roman"/>
          <w:b/>
          <w:bCs/>
          <w:sz w:val="28"/>
          <w:szCs w:val="28"/>
        </w:rPr>
        <w:t xml:space="preserve">, số bin: </w:t>
      </w:r>
      <w:r w:rsidR="008B4DDD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590B60CC" w14:textId="69B363DD" w:rsidR="002109F1" w:rsidRDefault="008B4DDD" w:rsidP="002C095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 xml:space="preserve">Sắp xếp dãy: </w:t>
      </w:r>
      <w:r>
        <w:rPr>
          <w:rFonts w:ascii="Times New Roman" w:hAnsi="Times New Roman" w:cs="Times New Roman"/>
          <w:sz w:val="28"/>
          <w:szCs w:val="28"/>
        </w:rPr>
        <w:t>61.6  63.5  65  67.7  68.8  70.2  71.3  71.3  72.4  72.9  73.6  74.2</w:t>
      </w:r>
    </w:p>
    <w:p w14:paraId="3A69B218" w14:textId="77777777" w:rsidR="008B4DDD" w:rsidRDefault="008B4DDD" w:rsidP="008B4DD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Khoảng dữ liệu: (74.2 – 61.6)/3 = 4.2</w:t>
      </w:r>
    </w:p>
    <w:p w14:paraId="03E21AB0" w14:textId="77777777" w:rsidR="008B4DDD" w:rsidRDefault="008B4DDD" w:rsidP="008B4DD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1: [61.6 ; 65.8) : 61.6  63.5  65</w:t>
      </w:r>
    </w:p>
    <w:p w14:paraId="14268EDB" w14:textId="77777777" w:rsidR="008B4DDD" w:rsidRDefault="008B4DDD" w:rsidP="008B4DD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2: [65.8 ; 70) : 67.7  68.8</w:t>
      </w:r>
    </w:p>
    <w:p w14:paraId="264334E3" w14:textId="77777777" w:rsidR="008B4DDD" w:rsidRDefault="008B4DDD" w:rsidP="008B4DD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3: [70 ; 74.2] : 70.2  71.3  71.3  72.4  72.9  73.6  74.2</w:t>
      </w:r>
    </w:p>
    <w:p w14:paraId="28D196D7" w14:textId="61BB5A82" w:rsidR="008B4DDD" w:rsidRDefault="008B4DDD" w:rsidP="008B4DD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Làm trơn theo trung vị =&gt; Trung vị mỗi bin:</w:t>
      </w:r>
    </w:p>
    <w:p w14:paraId="0B9491D2" w14:textId="13388755" w:rsidR="008B4DDD" w:rsidRDefault="008B4DDD" w:rsidP="008B4DD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1: 63.5</w:t>
      </w:r>
    </w:p>
    <w:p w14:paraId="5DAAE55A" w14:textId="77777777" w:rsidR="008B4DDD" w:rsidRDefault="008B4DDD" w:rsidP="008B4DD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2: 68.25</w:t>
      </w:r>
    </w:p>
    <w:p w14:paraId="002D9327" w14:textId="2561534F" w:rsidR="008B4DDD" w:rsidRDefault="008B4DDD" w:rsidP="008B4DD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3: 72.</w:t>
      </w:r>
      <w:r w:rsidR="000C6D9C">
        <w:rPr>
          <w:rFonts w:ascii="Times New Roman" w:hAnsi="Times New Roman" w:cs="Times New Roman"/>
          <w:sz w:val="28"/>
          <w:szCs w:val="28"/>
        </w:rPr>
        <w:t>4</w:t>
      </w:r>
    </w:p>
    <w:p w14:paraId="3B35D9F9" w14:textId="77777777" w:rsidR="00BF37E5" w:rsidRDefault="00BF37E5" w:rsidP="00BF37E5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bin sau khi làm trơn dữ liệu là:</w:t>
      </w:r>
    </w:p>
    <w:p w14:paraId="1BF7FA94" w14:textId="62A1DA58" w:rsidR="00BF37E5" w:rsidRDefault="00BF37E5" w:rsidP="00BF37E5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1: 63.5  63.5  63.5</w:t>
      </w:r>
    </w:p>
    <w:p w14:paraId="1354C06F" w14:textId="77777777" w:rsidR="00BF37E5" w:rsidRDefault="00BF37E5" w:rsidP="00BF37E5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2: 68.25  68.25</w:t>
      </w:r>
    </w:p>
    <w:p w14:paraId="35670C6F" w14:textId="3E054753" w:rsidR="00BF37E5" w:rsidRDefault="00BF37E5" w:rsidP="00BF37E5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Bin 3: 72.4  72.4  72.4  72.4  72.4  72.4  72.4 </w:t>
      </w:r>
    </w:p>
    <w:p w14:paraId="423303B1" w14:textId="163A1049" w:rsidR="00375B62" w:rsidRDefault="00375B62" w:rsidP="00375B62">
      <w:pPr>
        <w:spacing w:after="12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B4DDD">
        <w:rPr>
          <w:rFonts w:ascii="Times New Roman" w:hAnsi="Times New Roman" w:cs="Times New Roman"/>
          <w:b/>
          <w:bCs/>
          <w:sz w:val="28"/>
          <w:szCs w:val="28"/>
        </w:rPr>
        <w:t xml:space="preserve">d1. Làm trơn: theo </w:t>
      </w:r>
      <w:r w:rsidR="00F6792B">
        <w:rPr>
          <w:rFonts w:ascii="Times New Roman" w:hAnsi="Times New Roman" w:cs="Times New Roman"/>
          <w:b/>
          <w:bCs/>
          <w:sz w:val="28"/>
          <w:szCs w:val="28"/>
        </w:rPr>
        <w:t>biên</w:t>
      </w:r>
      <w:r w:rsidRPr="008B4DDD">
        <w:rPr>
          <w:rFonts w:ascii="Times New Roman" w:hAnsi="Times New Roman" w:cs="Times New Roman"/>
          <w:b/>
          <w:bCs/>
          <w:sz w:val="28"/>
          <w:szCs w:val="28"/>
        </w:rPr>
        <w:t xml:space="preserve">, chia thùng: chiều rộng, số bin: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354DDBBA" w14:textId="77777777" w:rsidR="00C16B4D" w:rsidRDefault="00C16B4D" w:rsidP="00C16B4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 xml:space="preserve">Sắp xếp dãy: </w:t>
      </w:r>
      <w:r>
        <w:rPr>
          <w:rFonts w:ascii="Times New Roman" w:hAnsi="Times New Roman" w:cs="Times New Roman"/>
          <w:sz w:val="28"/>
          <w:szCs w:val="28"/>
        </w:rPr>
        <w:t>61.6  63.5  65  67.7  68.8  70.2  71.3  71.3  72.4  72.9  73.6  74.2</w:t>
      </w:r>
    </w:p>
    <w:p w14:paraId="06F32D97" w14:textId="77777777" w:rsidR="00C16B4D" w:rsidRDefault="00C16B4D" w:rsidP="00C16B4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Khoảng dữ liệu: (74.2 – 61.6)/3 = 4.2</w:t>
      </w:r>
    </w:p>
    <w:p w14:paraId="3A28A41E" w14:textId="77777777" w:rsidR="00C16B4D" w:rsidRDefault="00C16B4D" w:rsidP="00C16B4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1: [61.6 ; 65.8) : 61.6  63.5  65</w:t>
      </w:r>
    </w:p>
    <w:p w14:paraId="442CD775" w14:textId="77777777" w:rsidR="00C16B4D" w:rsidRDefault="00C16B4D" w:rsidP="00C16B4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Bin 2: [65.8 ; 70) : 67.7  68.8</w:t>
      </w:r>
    </w:p>
    <w:p w14:paraId="07528510" w14:textId="77777777" w:rsidR="00C16B4D" w:rsidRDefault="00C16B4D" w:rsidP="00C16B4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3: [70 ; 74.2] : 70.2  71.3  71.3  72.4  72.9  73.6  74.2</w:t>
      </w:r>
    </w:p>
    <w:p w14:paraId="63BB8AD6" w14:textId="4854AA83" w:rsidR="00C16B4D" w:rsidRDefault="00C16B4D" w:rsidP="00C16B4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bin sau khi làm trơn dữ liệu theo biên là là:</w:t>
      </w:r>
      <w:r w:rsidR="002121E8">
        <w:rPr>
          <w:rFonts w:ascii="Times New Roman" w:hAnsi="Times New Roman" w:cs="Times New Roman"/>
          <w:sz w:val="28"/>
          <w:szCs w:val="28"/>
        </w:rPr>
        <w:t xml:space="preserve"> (</w:t>
      </w:r>
      <w:r w:rsidR="002121E8" w:rsidRPr="002121E8">
        <w:rPr>
          <w:rFonts w:ascii="Times New Roman" w:hAnsi="Times New Roman" w:cs="Times New Roman"/>
          <w:color w:val="FF0000"/>
          <w:sz w:val="28"/>
          <w:szCs w:val="28"/>
        </w:rPr>
        <w:t>giá trị cách 2 biên = nhau thì lấy tuỳ ý</w:t>
      </w:r>
      <w:r w:rsidR="002121E8">
        <w:rPr>
          <w:rFonts w:ascii="Times New Roman" w:hAnsi="Times New Roman" w:cs="Times New Roman"/>
          <w:sz w:val="28"/>
          <w:szCs w:val="28"/>
        </w:rPr>
        <w:t>)</w:t>
      </w:r>
    </w:p>
    <w:p w14:paraId="2CCA15C0" w14:textId="6E117B54" w:rsidR="00C16B4D" w:rsidRDefault="00C16B4D" w:rsidP="00C16B4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1: 6</w:t>
      </w:r>
      <w:r w:rsidR="00CA26C0">
        <w:rPr>
          <w:rFonts w:ascii="Times New Roman" w:hAnsi="Times New Roman" w:cs="Times New Roman"/>
          <w:sz w:val="28"/>
          <w:szCs w:val="28"/>
        </w:rPr>
        <w:t>1.6</w:t>
      </w:r>
      <w:r>
        <w:rPr>
          <w:rFonts w:ascii="Times New Roman" w:hAnsi="Times New Roman" w:cs="Times New Roman"/>
          <w:sz w:val="28"/>
          <w:szCs w:val="28"/>
        </w:rPr>
        <w:t xml:space="preserve">  65  65</w:t>
      </w:r>
    </w:p>
    <w:p w14:paraId="5FB130B4" w14:textId="5FEDE5A2" w:rsidR="00C16B4D" w:rsidRDefault="00C16B4D" w:rsidP="00C16B4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Bin 2: </w:t>
      </w:r>
      <w:r w:rsidR="00BB3370">
        <w:rPr>
          <w:rFonts w:ascii="Times New Roman" w:hAnsi="Times New Roman" w:cs="Times New Roman"/>
          <w:sz w:val="28"/>
          <w:szCs w:val="28"/>
        </w:rPr>
        <w:t>67.7  68.8</w:t>
      </w:r>
    </w:p>
    <w:p w14:paraId="2BA64DF2" w14:textId="36BFCE74" w:rsidR="00C16B4D" w:rsidRDefault="00C16B4D" w:rsidP="00C16B4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Bin 3: </w:t>
      </w:r>
      <w:r w:rsidR="00BB3370">
        <w:rPr>
          <w:rFonts w:ascii="Times New Roman" w:hAnsi="Times New Roman" w:cs="Times New Roman"/>
          <w:sz w:val="28"/>
          <w:szCs w:val="28"/>
        </w:rPr>
        <w:t xml:space="preserve">70.2  </w:t>
      </w:r>
      <w:r w:rsidR="002121E8">
        <w:rPr>
          <w:rFonts w:ascii="Times New Roman" w:hAnsi="Times New Roman" w:cs="Times New Roman"/>
          <w:sz w:val="28"/>
          <w:szCs w:val="28"/>
        </w:rPr>
        <w:t>70.2</w:t>
      </w:r>
      <w:r w:rsidR="00BB3370">
        <w:rPr>
          <w:rFonts w:ascii="Times New Roman" w:hAnsi="Times New Roman" w:cs="Times New Roman"/>
          <w:sz w:val="28"/>
          <w:szCs w:val="28"/>
        </w:rPr>
        <w:t xml:space="preserve">  7</w:t>
      </w:r>
      <w:r w:rsidR="002121E8">
        <w:rPr>
          <w:rFonts w:ascii="Times New Roman" w:hAnsi="Times New Roman" w:cs="Times New Roman"/>
          <w:sz w:val="28"/>
          <w:szCs w:val="28"/>
        </w:rPr>
        <w:t>0</w:t>
      </w:r>
      <w:r w:rsidR="00BB3370">
        <w:rPr>
          <w:rFonts w:ascii="Times New Roman" w:hAnsi="Times New Roman" w:cs="Times New Roman"/>
          <w:sz w:val="28"/>
          <w:szCs w:val="28"/>
        </w:rPr>
        <w:t>.</w:t>
      </w:r>
      <w:r w:rsidR="002121E8">
        <w:rPr>
          <w:rFonts w:ascii="Times New Roman" w:hAnsi="Times New Roman" w:cs="Times New Roman"/>
          <w:sz w:val="28"/>
          <w:szCs w:val="28"/>
        </w:rPr>
        <w:t>2</w:t>
      </w:r>
      <w:r w:rsidR="00BB3370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7</w:t>
      </w:r>
      <w:r w:rsidR="0076322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76322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 7</w:t>
      </w:r>
      <w:r w:rsidR="0076322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76322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 7</w:t>
      </w:r>
      <w:r w:rsidR="0076322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76322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 7</w:t>
      </w:r>
      <w:r w:rsidR="005B007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5B007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25E14A" w14:textId="65CF0296" w:rsidR="009B6AA4" w:rsidRDefault="009B6AA4" w:rsidP="009B6AA4">
      <w:pPr>
        <w:spacing w:after="12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B4DDD">
        <w:rPr>
          <w:rFonts w:ascii="Times New Roman" w:hAnsi="Times New Roman" w:cs="Times New Roman"/>
          <w:b/>
          <w:bCs/>
          <w:sz w:val="28"/>
          <w:szCs w:val="28"/>
        </w:rPr>
        <w:t xml:space="preserve">d1. Làm trơn: </w:t>
      </w:r>
      <w:r>
        <w:rPr>
          <w:rFonts w:ascii="Times New Roman" w:hAnsi="Times New Roman" w:cs="Times New Roman"/>
          <w:b/>
          <w:bCs/>
          <w:sz w:val="28"/>
          <w:szCs w:val="28"/>
        </w:rPr>
        <w:t>trung bình</w:t>
      </w:r>
      <w:r w:rsidRPr="008B4DDD">
        <w:rPr>
          <w:rFonts w:ascii="Times New Roman" w:hAnsi="Times New Roman" w:cs="Times New Roman"/>
          <w:b/>
          <w:bCs/>
          <w:sz w:val="28"/>
          <w:szCs w:val="28"/>
        </w:rPr>
        <w:t xml:space="preserve">, chia thùng: chiều </w:t>
      </w:r>
      <w:r>
        <w:rPr>
          <w:rFonts w:ascii="Times New Roman" w:hAnsi="Times New Roman" w:cs="Times New Roman"/>
          <w:b/>
          <w:bCs/>
          <w:sz w:val="28"/>
          <w:szCs w:val="28"/>
        </w:rPr>
        <w:t>sâu</w:t>
      </w:r>
      <w:r w:rsidRPr="008B4DDD">
        <w:rPr>
          <w:rFonts w:ascii="Times New Roman" w:hAnsi="Times New Roman" w:cs="Times New Roman"/>
          <w:b/>
          <w:bCs/>
          <w:sz w:val="28"/>
          <w:szCs w:val="28"/>
        </w:rPr>
        <w:t xml:space="preserve">, số bin: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7ABC7E44" w14:textId="77777777" w:rsidR="009B6AA4" w:rsidRDefault="009B6AA4" w:rsidP="009B6A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 xml:space="preserve">Sắp xếp dãy: </w:t>
      </w:r>
      <w:r>
        <w:rPr>
          <w:rFonts w:ascii="Times New Roman" w:hAnsi="Times New Roman" w:cs="Times New Roman"/>
          <w:sz w:val="28"/>
          <w:szCs w:val="28"/>
        </w:rPr>
        <w:t>61.6  63.5  65  67.7  68.8  70.2  71.3  71.3  72.4  72.9  73.6  74.2</w:t>
      </w:r>
    </w:p>
    <w:p w14:paraId="51A32482" w14:textId="4C6664BE" w:rsidR="009B6AA4" w:rsidRDefault="009B6AA4" w:rsidP="009B6A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Chia thùng theo chiều sâu =&gt; Số </w:t>
      </w:r>
      <w:r w:rsidR="00FD2E16">
        <w:rPr>
          <w:rFonts w:ascii="Times New Roman" w:hAnsi="Times New Roman" w:cs="Times New Roman"/>
          <w:sz w:val="28"/>
          <w:szCs w:val="28"/>
        </w:rPr>
        <w:t>dữ liệu mỗi bin là : 12/3 = 4</w:t>
      </w:r>
    </w:p>
    <w:p w14:paraId="0F33BB8C" w14:textId="6CA856A7" w:rsidR="00FD2E16" w:rsidRDefault="00FD2E16" w:rsidP="009B6A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1: 61.6  63.5  65  67.7</w:t>
      </w:r>
    </w:p>
    <w:p w14:paraId="71341060" w14:textId="77777777" w:rsidR="00FD2E16" w:rsidRDefault="00FD2E16" w:rsidP="009B6A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2: 68.8  70.2  71.3  71.3</w:t>
      </w:r>
    </w:p>
    <w:p w14:paraId="059F89BF" w14:textId="77777777" w:rsidR="00FD2E16" w:rsidRDefault="00FD2E16" w:rsidP="00FD2E16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3: 72.4  72.9  73.6  74.2</w:t>
      </w:r>
    </w:p>
    <w:p w14:paraId="111147DF" w14:textId="76DD88E0" w:rsidR="00FD2E16" w:rsidRDefault="006514AB" w:rsidP="009B6A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Làm trơn theo trung bình =&gt; Trung bình mỗi bin</w:t>
      </w:r>
    </w:p>
    <w:p w14:paraId="2BD8FCF3" w14:textId="49324537" w:rsidR="006514AB" w:rsidRDefault="006514AB" w:rsidP="009B6A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Bin 1: </w:t>
      </w:r>
      <w:r w:rsidR="00593FD2">
        <w:rPr>
          <w:rFonts w:ascii="Times New Roman" w:hAnsi="Times New Roman" w:cs="Times New Roman"/>
          <w:sz w:val="28"/>
          <w:szCs w:val="28"/>
        </w:rPr>
        <w:t>64.45</w:t>
      </w:r>
    </w:p>
    <w:p w14:paraId="289634BC" w14:textId="6317AD79" w:rsidR="00593FD2" w:rsidRDefault="00593FD2" w:rsidP="009B6A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2: 70.4</w:t>
      </w:r>
    </w:p>
    <w:p w14:paraId="1E66E50F" w14:textId="360D9C53" w:rsidR="00593FD2" w:rsidRDefault="00593FD2" w:rsidP="009B6A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3: 73.275</w:t>
      </w:r>
    </w:p>
    <w:p w14:paraId="4332E210" w14:textId="28244BFE" w:rsidR="00593FD2" w:rsidRDefault="00593FD2" w:rsidP="009B6A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Dữ liệu mỗi bin sau khi làm trơn là:</w:t>
      </w:r>
    </w:p>
    <w:p w14:paraId="754BA119" w14:textId="40BF0ABA" w:rsidR="00593FD2" w:rsidRDefault="00593FD2" w:rsidP="00593FD2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1: 64.45  64.45  64.45  64.45</w:t>
      </w:r>
    </w:p>
    <w:p w14:paraId="71703D7B" w14:textId="7B833C14" w:rsidR="00593FD2" w:rsidRDefault="00593FD2" w:rsidP="00593FD2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2: 70.4  70.4  70.4  70.4</w:t>
      </w:r>
    </w:p>
    <w:p w14:paraId="79F38C32" w14:textId="70FA9822" w:rsidR="00593FD2" w:rsidRDefault="00593FD2" w:rsidP="00593FD2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3: 73.275  73.275  73.275  73.275</w:t>
      </w:r>
    </w:p>
    <w:p w14:paraId="3D585F44" w14:textId="7C671A9F" w:rsidR="006844C0" w:rsidRDefault="006844C0" w:rsidP="006844C0">
      <w:pPr>
        <w:spacing w:after="12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B4DDD">
        <w:rPr>
          <w:rFonts w:ascii="Times New Roman" w:hAnsi="Times New Roman" w:cs="Times New Roman"/>
          <w:b/>
          <w:bCs/>
          <w:sz w:val="28"/>
          <w:szCs w:val="28"/>
        </w:rPr>
        <w:t xml:space="preserve">d1. Làm trơn: </w:t>
      </w:r>
      <w:r>
        <w:rPr>
          <w:rFonts w:ascii="Times New Roman" w:hAnsi="Times New Roman" w:cs="Times New Roman"/>
          <w:b/>
          <w:bCs/>
          <w:sz w:val="28"/>
          <w:szCs w:val="28"/>
        </w:rPr>
        <w:t>trung vị</w:t>
      </w:r>
      <w:r w:rsidRPr="008B4DDD">
        <w:rPr>
          <w:rFonts w:ascii="Times New Roman" w:hAnsi="Times New Roman" w:cs="Times New Roman"/>
          <w:b/>
          <w:bCs/>
          <w:sz w:val="28"/>
          <w:szCs w:val="28"/>
        </w:rPr>
        <w:t xml:space="preserve">, chia thùng: chiều </w:t>
      </w:r>
      <w:r>
        <w:rPr>
          <w:rFonts w:ascii="Times New Roman" w:hAnsi="Times New Roman" w:cs="Times New Roman"/>
          <w:b/>
          <w:bCs/>
          <w:sz w:val="28"/>
          <w:szCs w:val="28"/>
        </w:rPr>
        <w:t>sâu</w:t>
      </w:r>
      <w:r w:rsidRPr="008B4DDD">
        <w:rPr>
          <w:rFonts w:ascii="Times New Roman" w:hAnsi="Times New Roman" w:cs="Times New Roman"/>
          <w:b/>
          <w:bCs/>
          <w:sz w:val="28"/>
          <w:szCs w:val="28"/>
        </w:rPr>
        <w:t xml:space="preserve">, số bin: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1EBC757B" w14:textId="77777777" w:rsidR="00221F59" w:rsidRDefault="00221F59" w:rsidP="00221F59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 xml:space="preserve">Sắp xếp dãy: </w:t>
      </w:r>
      <w:r>
        <w:rPr>
          <w:rFonts w:ascii="Times New Roman" w:hAnsi="Times New Roman" w:cs="Times New Roman"/>
          <w:sz w:val="28"/>
          <w:szCs w:val="28"/>
        </w:rPr>
        <w:t>61.6  63.5  65  67.7  68.8  70.2  71.3  71.3  72.4  72.9  73.6  74.2</w:t>
      </w:r>
    </w:p>
    <w:p w14:paraId="3EF3BB5D" w14:textId="77777777" w:rsidR="00221F59" w:rsidRDefault="00221F59" w:rsidP="00221F59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Chia thùng theo chiều sâu =&gt; Số dữ liệu mỗi bin là : 12/3 = 4</w:t>
      </w:r>
    </w:p>
    <w:p w14:paraId="2767A3CC" w14:textId="77777777" w:rsidR="00221F59" w:rsidRDefault="00221F59" w:rsidP="00221F59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1: 61.6  63.5  65  67.7</w:t>
      </w:r>
    </w:p>
    <w:p w14:paraId="4E0387C0" w14:textId="77777777" w:rsidR="00221F59" w:rsidRDefault="00221F59" w:rsidP="00221F59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2: 68.8  70.2  71.3  71.3</w:t>
      </w:r>
    </w:p>
    <w:p w14:paraId="787BA4E4" w14:textId="77777777" w:rsidR="00221F59" w:rsidRDefault="00221F59" w:rsidP="00221F59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3: 72.4  72.9  73.6  74.2</w:t>
      </w:r>
    </w:p>
    <w:p w14:paraId="3A71BE5B" w14:textId="73355120" w:rsidR="00221F59" w:rsidRDefault="00221F59" w:rsidP="00221F59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Làm trơn theo trung </w:t>
      </w:r>
      <w:r w:rsidR="00831411">
        <w:rPr>
          <w:rFonts w:ascii="Times New Roman" w:hAnsi="Times New Roman" w:cs="Times New Roman"/>
          <w:sz w:val="28"/>
          <w:szCs w:val="28"/>
        </w:rPr>
        <w:t>vị</w:t>
      </w:r>
      <w:r>
        <w:rPr>
          <w:rFonts w:ascii="Times New Roman" w:hAnsi="Times New Roman" w:cs="Times New Roman"/>
          <w:sz w:val="28"/>
          <w:szCs w:val="28"/>
        </w:rPr>
        <w:t xml:space="preserve"> =&gt; Trung </w:t>
      </w:r>
      <w:r w:rsidR="00831411">
        <w:rPr>
          <w:rFonts w:ascii="Times New Roman" w:hAnsi="Times New Roman" w:cs="Times New Roman"/>
          <w:sz w:val="28"/>
          <w:szCs w:val="28"/>
        </w:rPr>
        <w:t>vị</w:t>
      </w:r>
      <w:r>
        <w:rPr>
          <w:rFonts w:ascii="Times New Roman" w:hAnsi="Times New Roman" w:cs="Times New Roman"/>
          <w:sz w:val="28"/>
          <w:szCs w:val="28"/>
        </w:rPr>
        <w:t xml:space="preserve"> mỗi bin</w:t>
      </w:r>
    </w:p>
    <w:p w14:paraId="38A088E5" w14:textId="27F81B32" w:rsidR="00221F59" w:rsidRDefault="00221F59" w:rsidP="00221F59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Bin 1: 6</w:t>
      </w:r>
      <w:r w:rsidR="00831411">
        <w:rPr>
          <w:rFonts w:ascii="Times New Roman" w:hAnsi="Times New Roman" w:cs="Times New Roman"/>
          <w:sz w:val="28"/>
          <w:szCs w:val="28"/>
        </w:rPr>
        <w:t>4.25</w:t>
      </w:r>
    </w:p>
    <w:p w14:paraId="01B078E2" w14:textId="7A181706" w:rsidR="00221F59" w:rsidRDefault="00221F59" w:rsidP="00221F59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Bin 2: </w:t>
      </w:r>
      <w:r w:rsidR="00831411">
        <w:rPr>
          <w:rFonts w:ascii="Times New Roman" w:hAnsi="Times New Roman" w:cs="Times New Roman"/>
          <w:sz w:val="28"/>
          <w:szCs w:val="28"/>
        </w:rPr>
        <w:t>70.75</w:t>
      </w:r>
    </w:p>
    <w:p w14:paraId="6A1A38B6" w14:textId="344370BD" w:rsidR="00221F59" w:rsidRDefault="00221F59" w:rsidP="00221F59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Bin 3: </w:t>
      </w:r>
      <w:r w:rsidR="00831411">
        <w:rPr>
          <w:rFonts w:ascii="Times New Roman" w:hAnsi="Times New Roman" w:cs="Times New Roman"/>
          <w:sz w:val="28"/>
          <w:szCs w:val="28"/>
        </w:rPr>
        <w:t>73.25</w:t>
      </w:r>
    </w:p>
    <w:p w14:paraId="0AFE8A52" w14:textId="77777777" w:rsidR="00221F59" w:rsidRDefault="00221F59" w:rsidP="00221F59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Dữ liệu mỗi bin sau khi làm trơn là:</w:t>
      </w:r>
    </w:p>
    <w:p w14:paraId="620D1AFE" w14:textId="2651118D" w:rsidR="00221F59" w:rsidRDefault="00221F59" w:rsidP="00221F59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Bin 1: </w:t>
      </w:r>
      <w:r w:rsidR="00831411">
        <w:rPr>
          <w:rFonts w:ascii="Times New Roman" w:hAnsi="Times New Roman" w:cs="Times New Roman"/>
          <w:sz w:val="28"/>
          <w:szCs w:val="28"/>
        </w:rPr>
        <w:t>64.25  64.25  64.25  64.25</w:t>
      </w:r>
    </w:p>
    <w:p w14:paraId="2BD16CC0" w14:textId="43BDB052" w:rsidR="00221F59" w:rsidRDefault="00221F59" w:rsidP="00221F59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Bin 2: </w:t>
      </w:r>
      <w:r w:rsidR="00831411">
        <w:rPr>
          <w:rFonts w:ascii="Times New Roman" w:hAnsi="Times New Roman" w:cs="Times New Roman"/>
          <w:sz w:val="28"/>
          <w:szCs w:val="28"/>
        </w:rPr>
        <w:t>70.75  70.75  70.75  70.75</w:t>
      </w:r>
    </w:p>
    <w:p w14:paraId="1C45B980" w14:textId="4EFAA0B1" w:rsidR="00221F59" w:rsidRDefault="00221F59" w:rsidP="00221F59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Bin 3: </w:t>
      </w:r>
      <w:r w:rsidR="00831411">
        <w:rPr>
          <w:rFonts w:ascii="Times New Roman" w:hAnsi="Times New Roman" w:cs="Times New Roman"/>
          <w:sz w:val="28"/>
          <w:szCs w:val="28"/>
        </w:rPr>
        <w:t>73.25  73.25  73.25  73.25</w:t>
      </w:r>
    </w:p>
    <w:p w14:paraId="39E9C960" w14:textId="1BFF3099" w:rsidR="004411A4" w:rsidRDefault="004411A4" w:rsidP="004411A4">
      <w:pPr>
        <w:spacing w:after="12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B4DDD">
        <w:rPr>
          <w:rFonts w:ascii="Times New Roman" w:hAnsi="Times New Roman" w:cs="Times New Roman"/>
          <w:b/>
          <w:bCs/>
          <w:sz w:val="28"/>
          <w:szCs w:val="28"/>
        </w:rPr>
        <w:t xml:space="preserve">d1. Làm trơn: </w:t>
      </w:r>
      <w:r>
        <w:rPr>
          <w:rFonts w:ascii="Times New Roman" w:hAnsi="Times New Roman" w:cs="Times New Roman"/>
          <w:b/>
          <w:bCs/>
          <w:sz w:val="28"/>
          <w:szCs w:val="28"/>
        </w:rPr>
        <w:t>biên</w:t>
      </w:r>
      <w:r w:rsidRPr="008B4DDD">
        <w:rPr>
          <w:rFonts w:ascii="Times New Roman" w:hAnsi="Times New Roman" w:cs="Times New Roman"/>
          <w:b/>
          <w:bCs/>
          <w:sz w:val="28"/>
          <w:szCs w:val="28"/>
        </w:rPr>
        <w:t xml:space="preserve">, chia thùng: chiều </w:t>
      </w:r>
      <w:r>
        <w:rPr>
          <w:rFonts w:ascii="Times New Roman" w:hAnsi="Times New Roman" w:cs="Times New Roman"/>
          <w:b/>
          <w:bCs/>
          <w:sz w:val="28"/>
          <w:szCs w:val="28"/>
        </w:rPr>
        <w:t>sâu</w:t>
      </w:r>
      <w:r w:rsidRPr="008B4DDD">
        <w:rPr>
          <w:rFonts w:ascii="Times New Roman" w:hAnsi="Times New Roman" w:cs="Times New Roman"/>
          <w:b/>
          <w:bCs/>
          <w:sz w:val="28"/>
          <w:szCs w:val="28"/>
        </w:rPr>
        <w:t xml:space="preserve">, số bin: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7428ED4E" w14:textId="77777777" w:rsidR="004411A4" w:rsidRDefault="004411A4" w:rsidP="004411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1C5D54">
        <w:rPr>
          <w:rFonts w:ascii="Times New Roman" w:hAnsi="Times New Roman" w:cs="Times New Roman"/>
          <w:sz w:val="28"/>
          <w:szCs w:val="28"/>
        </w:rPr>
        <w:t xml:space="preserve">Sắp xếp dãy: </w:t>
      </w:r>
      <w:r>
        <w:rPr>
          <w:rFonts w:ascii="Times New Roman" w:hAnsi="Times New Roman" w:cs="Times New Roman"/>
          <w:sz w:val="28"/>
          <w:szCs w:val="28"/>
        </w:rPr>
        <w:t>61.6  63.5  65  67.7  68.8  70.2  71.3  71.3  72.4  72.9  73.6  74.2</w:t>
      </w:r>
    </w:p>
    <w:p w14:paraId="6124CA70" w14:textId="77777777" w:rsidR="004411A4" w:rsidRDefault="004411A4" w:rsidP="004411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Chia thùng theo chiều sâu =&gt; Số dữ liệu mỗi bin là : 12/3 = 4</w:t>
      </w:r>
    </w:p>
    <w:p w14:paraId="5B770354" w14:textId="77777777" w:rsidR="004411A4" w:rsidRDefault="004411A4" w:rsidP="004411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1: 61.6  63.5  65  67.7</w:t>
      </w:r>
    </w:p>
    <w:p w14:paraId="7FC782C8" w14:textId="77777777" w:rsidR="004411A4" w:rsidRDefault="004411A4" w:rsidP="004411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2: 68.8  70.2  71.3  71.3</w:t>
      </w:r>
    </w:p>
    <w:p w14:paraId="23F1279F" w14:textId="77777777" w:rsidR="004411A4" w:rsidRDefault="004411A4" w:rsidP="004411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3: 72.4  72.9  73.6  74.2</w:t>
      </w:r>
    </w:p>
    <w:p w14:paraId="4D3F3E14" w14:textId="77777777" w:rsidR="004411A4" w:rsidRDefault="004411A4" w:rsidP="004411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Dữ liệu mỗi bin sau khi làm trơn là:</w:t>
      </w:r>
    </w:p>
    <w:p w14:paraId="74A3B312" w14:textId="55AB0D37" w:rsidR="004411A4" w:rsidRDefault="004411A4" w:rsidP="004411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1: 61.6  61.6  67.7  67.7</w:t>
      </w:r>
    </w:p>
    <w:p w14:paraId="4719ACEE" w14:textId="5792DDF1" w:rsidR="004411A4" w:rsidRDefault="004411A4" w:rsidP="004411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2: 68.8  7</w:t>
      </w:r>
      <w:r w:rsidR="00A54C9A">
        <w:rPr>
          <w:rFonts w:ascii="Times New Roman" w:hAnsi="Times New Roman" w:cs="Times New Roman"/>
          <w:sz w:val="28"/>
          <w:szCs w:val="28"/>
        </w:rPr>
        <w:t>1.3</w:t>
      </w:r>
      <w:r>
        <w:rPr>
          <w:rFonts w:ascii="Times New Roman" w:hAnsi="Times New Roman" w:cs="Times New Roman"/>
          <w:sz w:val="28"/>
          <w:szCs w:val="28"/>
        </w:rPr>
        <w:t xml:space="preserve">  71.3  71.3</w:t>
      </w:r>
    </w:p>
    <w:p w14:paraId="3F0BF5CF" w14:textId="5FC07D92" w:rsidR="004411A4" w:rsidRDefault="004411A4" w:rsidP="004411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 3: 72.4  72.</w:t>
      </w:r>
      <w:r w:rsidR="00A54C9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 7</w:t>
      </w:r>
      <w:r w:rsidR="00A54C9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A54C9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 74.2</w:t>
      </w:r>
    </w:p>
    <w:p w14:paraId="769E2A18" w14:textId="1683FC16" w:rsidR="00A626CB" w:rsidRDefault="00A626CB" w:rsidP="004411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e. Tương quan</w:t>
      </w:r>
    </w:p>
    <w:p w14:paraId="73C59D22" w14:textId="0F70A0E9" w:rsidR="00FD3555" w:rsidRPr="001C5D54" w:rsidRDefault="004543C3" w:rsidP="00FD3555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="00FD3555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72.6^2+72.6^2+73.5^2+70.2^2+68^2+68^2+65^2+63.1^2+62.9^2+60.7^2+68^2+70.5^2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12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-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67.925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</m:oMath>
      <w:r w:rsidR="00FD3555" w:rsidRPr="001C5D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3555">
        <w:rPr>
          <w:rFonts w:ascii="Times New Roman" w:eastAsiaTheme="minorEastAsia" w:hAnsi="Times New Roman" w:cs="Times New Roman"/>
          <w:sz w:val="28"/>
          <w:szCs w:val="28"/>
        </w:rPr>
        <w:t xml:space="preserve">          </w:t>
      </w:r>
      <w:r w:rsidR="00FD3555" w:rsidRPr="001C5D54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FD35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3BC4">
        <w:rPr>
          <w:rFonts w:ascii="Times New Roman" w:eastAsiaTheme="minorEastAsia" w:hAnsi="Times New Roman" w:cs="Times New Roman"/>
          <w:sz w:val="28"/>
          <w:szCs w:val="28"/>
        </w:rPr>
        <w:t>4.04</w:t>
      </w:r>
    </w:p>
    <w:p w14:paraId="606A943C" w14:textId="77777777" w:rsidR="00FD3555" w:rsidRDefault="00FD3555" w:rsidP="004411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2F0A600E" w14:textId="00578611" w:rsidR="00A626CB" w:rsidRDefault="004543C3" w:rsidP="00A626CB">
      <w:pPr>
        <w:spacing w:after="120" w:line="288" w:lineRule="auto"/>
        <w:rPr>
          <w:rFonts w:ascii="Times New Roman" w:eastAsiaTheme="minorEastAsia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r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x,y</m:t>
            </m:r>
          </m:sub>
        </m:sSub>
      </m:oMath>
      <w:r w:rsidR="00A626CB" w:rsidRPr="00665706">
        <w:rPr>
          <w:rFonts w:ascii="Times New Roman" w:eastAsiaTheme="minorEastAsia" w:hAnsi="Times New Roman" w:cs="Times New Roman"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)</m:t>
                </m:r>
              </m:e>
            </m:nary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 xml:space="preserve"> - n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x</m:t>
                </m:r>
              </m:e>
            </m:acc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y</m:t>
                </m:r>
              </m:e>
            </m:acc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∂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∂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y</m:t>
                </m:r>
              </m:sub>
            </m:sSub>
          </m:den>
        </m:f>
      </m:oMath>
      <w:r w:rsidR="00A626CB">
        <w:rPr>
          <w:rFonts w:ascii="Times New Roman" w:eastAsiaTheme="minorEastAsia" w:hAnsi="Times New Roman" w:cs="Times New Roman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(72.6*74.2 +72.6*72.9 +...+68*68.8+70.5*71.3) -12*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67.925</m:t>
            </m:r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*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69.375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12 * 4.04 * 3.96</m:t>
            </m:r>
          </m:den>
        </m:f>
      </m:oMath>
      <w:r w:rsidR="00A626CB">
        <w:rPr>
          <w:rFonts w:ascii="Times New Roman" w:eastAsiaTheme="minorEastAsia" w:hAnsi="Times New Roman" w:cs="Times New Roman"/>
          <w:sz w:val="32"/>
          <w:szCs w:val="32"/>
        </w:rPr>
        <w:t xml:space="preserve"> = </w:t>
      </w:r>
      <w:r w:rsidR="00882B00">
        <w:rPr>
          <w:rFonts w:ascii="Times New Roman" w:eastAsiaTheme="minorEastAsia" w:hAnsi="Times New Roman" w:cs="Times New Roman"/>
          <w:sz w:val="32"/>
          <w:szCs w:val="32"/>
        </w:rPr>
        <w:t>0.97</w:t>
      </w:r>
    </w:p>
    <w:p w14:paraId="3C13D433" w14:textId="2D07484E" w:rsidR="00A626CB" w:rsidRDefault="00A626CB" w:rsidP="00A626CB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x,y</m:t>
            </m:r>
          </m:sub>
        </m:sSub>
      </m:oMath>
      <w:r w:rsidRPr="009F245C">
        <w:rPr>
          <w:rFonts w:ascii="Times New Roman" w:eastAsiaTheme="minorEastAsia" w:hAnsi="Times New Roman" w:cs="Times New Roman"/>
          <w:sz w:val="28"/>
          <w:szCs w:val="28"/>
        </w:rPr>
        <w:t>&gt;0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=&gt; x và y là tương quan dương.</w:t>
      </w:r>
    </w:p>
    <w:p w14:paraId="0AA3F6A9" w14:textId="77777777" w:rsidR="00283E48" w:rsidRDefault="00283E48" w:rsidP="00283E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Bài 2: Tìm trung vị của tập dữ liệu tuổi</w:t>
      </w:r>
    </w:p>
    <w:p w14:paraId="4F3A6C5D" w14:textId="77777777" w:rsidR="00283E48" w:rsidRDefault="00283E48" w:rsidP="00283E48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LiBang"/>
        <w:tblW w:w="0" w:type="auto"/>
        <w:tblInd w:w="5240" w:type="dxa"/>
        <w:tblLook w:val="04A0" w:firstRow="1" w:lastRow="0" w:firstColumn="1" w:lastColumn="0" w:noHBand="0" w:noVBand="1"/>
      </w:tblPr>
      <w:tblGrid>
        <w:gridCol w:w="1734"/>
        <w:gridCol w:w="1668"/>
      </w:tblGrid>
      <w:tr w:rsidR="00283E48" w14:paraId="62BBC03B" w14:textId="77777777" w:rsidTr="00EB50C5">
        <w:tc>
          <w:tcPr>
            <w:tcW w:w="1734" w:type="dxa"/>
          </w:tcPr>
          <w:p w14:paraId="0F5C03C1" w14:textId="77777777" w:rsidR="00283E48" w:rsidRPr="00660EBE" w:rsidRDefault="00283E48" w:rsidP="00EB50C5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60EB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Tuổi</w:t>
            </w:r>
          </w:p>
        </w:tc>
        <w:tc>
          <w:tcPr>
            <w:tcW w:w="1668" w:type="dxa"/>
          </w:tcPr>
          <w:p w14:paraId="5808C007" w14:textId="77777777" w:rsidR="00283E48" w:rsidRPr="00660EBE" w:rsidRDefault="00283E48" w:rsidP="00EB50C5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60EB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Số lượng</w:t>
            </w:r>
          </w:p>
        </w:tc>
      </w:tr>
      <w:tr w:rsidR="00283E48" w14:paraId="0A722179" w14:textId="77777777" w:rsidTr="00EB50C5">
        <w:tc>
          <w:tcPr>
            <w:tcW w:w="1734" w:type="dxa"/>
          </w:tcPr>
          <w:p w14:paraId="57CA82A8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1 - 5</w:t>
            </w:r>
          </w:p>
        </w:tc>
        <w:tc>
          <w:tcPr>
            <w:tcW w:w="1668" w:type="dxa"/>
          </w:tcPr>
          <w:p w14:paraId="0F033E1A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150</w:t>
            </w:r>
          </w:p>
        </w:tc>
      </w:tr>
      <w:tr w:rsidR="00283E48" w14:paraId="2F36DD1B" w14:textId="77777777" w:rsidTr="00EB50C5">
        <w:tc>
          <w:tcPr>
            <w:tcW w:w="1734" w:type="dxa"/>
          </w:tcPr>
          <w:p w14:paraId="577AD102" w14:textId="77777777" w:rsidR="00283E48" w:rsidRPr="00624874" w:rsidRDefault="00283E48" w:rsidP="00EB50C5">
            <w:pPr>
              <w:jc w:val="center"/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62487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6</w:t>
            </w:r>
            <w:r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 xml:space="preserve"> </w:t>
            </w:r>
            <w:r w:rsidRPr="0062487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-</w:t>
            </w:r>
            <w:r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 xml:space="preserve"> </w:t>
            </w:r>
            <w:r w:rsidRPr="0062487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15</w:t>
            </w:r>
          </w:p>
        </w:tc>
        <w:tc>
          <w:tcPr>
            <w:tcW w:w="1668" w:type="dxa"/>
          </w:tcPr>
          <w:p w14:paraId="1DB12075" w14:textId="77777777" w:rsidR="00283E48" w:rsidRPr="00624874" w:rsidRDefault="00283E48" w:rsidP="00EB50C5">
            <w:pPr>
              <w:jc w:val="center"/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62487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1500</w:t>
            </w:r>
          </w:p>
        </w:tc>
      </w:tr>
      <w:tr w:rsidR="00283E48" w14:paraId="6375528B" w14:textId="77777777" w:rsidTr="00EB50C5">
        <w:tc>
          <w:tcPr>
            <w:tcW w:w="1734" w:type="dxa"/>
          </w:tcPr>
          <w:p w14:paraId="66CD1BEA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16 - 22</w:t>
            </w:r>
          </w:p>
        </w:tc>
        <w:tc>
          <w:tcPr>
            <w:tcW w:w="1668" w:type="dxa"/>
          </w:tcPr>
          <w:p w14:paraId="65B4C84E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300</w:t>
            </w:r>
          </w:p>
        </w:tc>
      </w:tr>
      <w:tr w:rsidR="00283E48" w14:paraId="5E88B613" w14:textId="77777777" w:rsidTr="00EB50C5">
        <w:tc>
          <w:tcPr>
            <w:tcW w:w="1734" w:type="dxa"/>
          </w:tcPr>
          <w:p w14:paraId="26EC8227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23 - 50</w:t>
            </w:r>
          </w:p>
        </w:tc>
        <w:tc>
          <w:tcPr>
            <w:tcW w:w="1668" w:type="dxa"/>
          </w:tcPr>
          <w:p w14:paraId="5A49DBF9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450</w:t>
            </w:r>
          </w:p>
        </w:tc>
      </w:tr>
      <w:tr w:rsidR="00283E48" w14:paraId="3B6EC15E" w14:textId="77777777" w:rsidTr="00EB50C5">
        <w:tc>
          <w:tcPr>
            <w:tcW w:w="1734" w:type="dxa"/>
          </w:tcPr>
          <w:p w14:paraId="3DBDCFD8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51 - 80</w:t>
            </w:r>
          </w:p>
        </w:tc>
        <w:tc>
          <w:tcPr>
            <w:tcW w:w="1668" w:type="dxa"/>
          </w:tcPr>
          <w:p w14:paraId="35DB5C40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650</w:t>
            </w:r>
          </w:p>
        </w:tc>
      </w:tr>
      <w:tr w:rsidR="00283E48" w14:paraId="25BA9A07" w14:textId="77777777" w:rsidTr="00EB50C5">
        <w:tc>
          <w:tcPr>
            <w:tcW w:w="1734" w:type="dxa"/>
          </w:tcPr>
          <w:p w14:paraId="22FCFCE1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81 - 100</w:t>
            </w:r>
          </w:p>
        </w:tc>
        <w:tc>
          <w:tcPr>
            <w:tcW w:w="1668" w:type="dxa"/>
          </w:tcPr>
          <w:p w14:paraId="5E7E1363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60</w:t>
            </w:r>
          </w:p>
        </w:tc>
      </w:tr>
    </w:tbl>
    <w:p w14:paraId="02B3C8F3" w14:textId="77777777" w:rsidR="00283E48" w:rsidRDefault="00283E48" w:rsidP="00283E48">
      <w:pPr>
        <w:rPr>
          <w:rFonts w:ascii="Times New Roman" w:hAnsi="Times New Roman" w:cs="Times New Roman"/>
          <w:sz w:val="32"/>
          <w:szCs w:val="32"/>
        </w:rPr>
      </w:pPr>
      <w:r w:rsidRPr="004C229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19F6EC" wp14:editId="5143269A">
            <wp:extent cx="4857750" cy="2686608"/>
            <wp:effectExtent l="0" t="0" r="0" b="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624" cy="269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D3EA" w14:textId="77777777" w:rsidR="00283E48" w:rsidRDefault="00283E48" w:rsidP="00283E48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734"/>
        <w:gridCol w:w="1668"/>
        <w:gridCol w:w="2395"/>
      </w:tblGrid>
      <w:tr w:rsidR="00283E48" w14:paraId="61866570" w14:textId="77777777" w:rsidTr="00F65CE9">
        <w:trPr>
          <w:jc w:val="center"/>
        </w:trPr>
        <w:tc>
          <w:tcPr>
            <w:tcW w:w="1734" w:type="dxa"/>
          </w:tcPr>
          <w:p w14:paraId="5A3E9658" w14:textId="77777777" w:rsidR="00283E48" w:rsidRPr="00660EBE" w:rsidRDefault="00283E48" w:rsidP="00EB50C5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60EB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Tuổi</w:t>
            </w:r>
          </w:p>
        </w:tc>
        <w:tc>
          <w:tcPr>
            <w:tcW w:w="1668" w:type="dxa"/>
          </w:tcPr>
          <w:p w14:paraId="2E1A92C0" w14:textId="77777777" w:rsidR="00283E48" w:rsidRPr="00660EBE" w:rsidRDefault="00283E48" w:rsidP="00EB50C5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60EB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Số lượng</w:t>
            </w:r>
          </w:p>
        </w:tc>
        <w:tc>
          <w:tcPr>
            <w:tcW w:w="2395" w:type="dxa"/>
          </w:tcPr>
          <w:p w14:paraId="4C7C8EFD" w14:textId="77777777" w:rsidR="00283E48" w:rsidRPr="00660EBE" w:rsidRDefault="00283E48" w:rsidP="00EB50C5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Tần số tích luỹ</w:t>
            </w:r>
          </w:p>
        </w:tc>
      </w:tr>
      <w:tr w:rsidR="00283E48" w14:paraId="6F25F1E2" w14:textId="77777777" w:rsidTr="00F65CE9">
        <w:trPr>
          <w:jc w:val="center"/>
        </w:trPr>
        <w:tc>
          <w:tcPr>
            <w:tcW w:w="1734" w:type="dxa"/>
          </w:tcPr>
          <w:p w14:paraId="7BEE583E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1 - 5</w:t>
            </w:r>
          </w:p>
        </w:tc>
        <w:tc>
          <w:tcPr>
            <w:tcW w:w="1668" w:type="dxa"/>
          </w:tcPr>
          <w:p w14:paraId="01BC4B92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150</w:t>
            </w:r>
          </w:p>
        </w:tc>
        <w:tc>
          <w:tcPr>
            <w:tcW w:w="2395" w:type="dxa"/>
          </w:tcPr>
          <w:p w14:paraId="2FABDC0F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150</w:t>
            </w:r>
          </w:p>
        </w:tc>
      </w:tr>
      <w:tr w:rsidR="00283E48" w14:paraId="05168394" w14:textId="77777777" w:rsidTr="00F65CE9">
        <w:trPr>
          <w:jc w:val="center"/>
        </w:trPr>
        <w:tc>
          <w:tcPr>
            <w:tcW w:w="1734" w:type="dxa"/>
          </w:tcPr>
          <w:p w14:paraId="1DBD520E" w14:textId="77777777" w:rsidR="00283E48" w:rsidRPr="00624874" w:rsidRDefault="00283E48" w:rsidP="00EB50C5">
            <w:pPr>
              <w:jc w:val="center"/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62487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6</w:t>
            </w:r>
            <w:r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 xml:space="preserve"> </w:t>
            </w:r>
            <w:r w:rsidRPr="0062487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-</w:t>
            </w:r>
            <w:r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 xml:space="preserve"> </w:t>
            </w:r>
            <w:r w:rsidRPr="0062487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15</w:t>
            </w:r>
          </w:p>
        </w:tc>
        <w:tc>
          <w:tcPr>
            <w:tcW w:w="1668" w:type="dxa"/>
          </w:tcPr>
          <w:p w14:paraId="0301ACBF" w14:textId="77777777" w:rsidR="00283E48" w:rsidRPr="00624874" w:rsidRDefault="00283E48" w:rsidP="00EB50C5">
            <w:pPr>
              <w:jc w:val="center"/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62487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1500</w:t>
            </w:r>
          </w:p>
        </w:tc>
        <w:tc>
          <w:tcPr>
            <w:tcW w:w="2395" w:type="dxa"/>
          </w:tcPr>
          <w:p w14:paraId="724CBDB3" w14:textId="77777777" w:rsidR="00283E48" w:rsidRPr="00624874" w:rsidRDefault="00283E48" w:rsidP="00EB50C5">
            <w:pPr>
              <w:jc w:val="center"/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1650</w:t>
            </w:r>
          </w:p>
        </w:tc>
      </w:tr>
      <w:tr w:rsidR="00283E48" w14:paraId="7EA21859" w14:textId="77777777" w:rsidTr="00F65CE9">
        <w:trPr>
          <w:jc w:val="center"/>
        </w:trPr>
        <w:tc>
          <w:tcPr>
            <w:tcW w:w="1734" w:type="dxa"/>
          </w:tcPr>
          <w:p w14:paraId="4BC27F6F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16 - 22</w:t>
            </w:r>
          </w:p>
        </w:tc>
        <w:tc>
          <w:tcPr>
            <w:tcW w:w="1668" w:type="dxa"/>
          </w:tcPr>
          <w:p w14:paraId="7F9FA7C7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300</w:t>
            </w:r>
          </w:p>
        </w:tc>
        <w:tc>
          <w:tcPr>
            <w:tcW w:w="2395" w:type="dxa"/>
          </w:tcPr>
          <w:p w14:paraId="2AF4710F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1950</w:t>
            </w:r>
          </w:p>
        </w:tc>
      </w:tr>
      <w:tr w:rsidR="00283E48" w14:paraId="4D80DC7A" w14:textId="77777777" w:rsidTr="00F65CE9">
        <w:trPr>
          <w:jc w:val="center"/>
        </w:trPr>
        <w:tc>
          <w:tcPr>
            <w:tcW w:w="1734" w:type="dxa"/>
          </w:tcPr>
          <w:p w14:paraId="2B8D0E9C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23 - 50</w:t>
            </w:r>
          </w:p>
        </w:tc>
        <w:tc>
          <w:tcPr>
            <w:tcW w:w="1668" w:type="dxa"/>
          </w:tcPr>
          <w:p w14:paraId="5D764F50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450</w:t>
            </w:r>
          </w:p>
        </w:tc>
        <w:tc>
          <w:tcPr>
            <w:tcW w:w="2395" w:type="dxa"/>
          </w:tcPr>
          <w:p w14:paraId="1ECD8555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2400</w:t>
            </w:r>
          </w:p>
        </w:tc>
      </w:tr>
      <w:tr w:rsidR="00283E48" w14:paraId="748E5290" w14:textId="77777777" w:rsidTr="00F65CE9">
        <w:trPr>
          <w:jc w:val="center"/>
        </w:trPr>
        <w:tc>
          <w:tcPr>
            <w:tcW w:w="1734" w:type="dxa"/>
          </w:tcPr>
          <w:p w14:paraId="639722EA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51 - 80</w:t>
            </w:r>
          </w:p>
        </w:tc>
        <w:tc>
          <w:tcPr>
            <w:tcW w:w="1668" w:type="dxa"/>
          </w:tcPr>
          <w:p w14:paraId="382348BE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650</w:t>
            </w:r>
          </w:p>
        </w:tc>
        <w:tc>
          <w:tcPr>
            <w:tcW w:w="2395" w:type="dxa"/>
          </w:tcPr>
          <w:p w14:paraId="3CAA83C8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3050</w:t>
            </w:r>
          </w:p>
        </w:tc>
      </w:tr>
      <w:tr w:rsidR="00283E48" w14:paraId="00291979" w14:textId="77777777" w:rsidTr="00F65CE9">
        <w:trPr>
          <w:jc w:val="center"/>
        </w:trPr>
        <w:tc>
          <w:tcPr>
            <w:tcW w:w="1734" w:type="dxa"/>
          </w:tcPr>
          <w:p w14:paraId="13026663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81 - 100</w:t>
            </w:r>
          </w:p>
        </w:tc>
        <w:tc>
          <w:tcPr>
            <w:tcW w:w="1668" w:type="dxa"/>
          </w:tcPr>
          <w:p w14:paraId="5E1E920B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60</w:t>
            </w:r>
          </w:p>
        </w:tc>
        <w:tc>
          <w:tcPr>
            <w:tcW w:w="2395" w:type="dxa"/>
          </w:tcPr>
          <w:p w14:paraId="55D5A508" w14:textId="77777777" w:rsidR="00283E48" w:rsidRDefault="00283E48" w:rsidP="00EB50C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3110</w:t>
            </w:r>
          </w:p>
        </w:tc>
      </w:tr>
    </w:tbl>
    <w:p w14:paraId="43C2EA35" w14:textId="77777777" w:rsidR="00283E48" w:rsidRDefault="00283E48" w:rsidP="00283E48">
      <w:pPr>
        <w:rPr>
          <w:rFonts w:ascii="Times New Roman" w:hAnsi="Times New Roman" w:cs="Times New Roman"/>
          <w:sz w:val="32"/>
          <w:szCs w:val="32"/>
        </w:rPr>
      </w:pPr>
    </w:p>
    <w:p w14:paraId="279FD663" w14:textId="77777777" w:rsidR="00283E48" w:rsidRPr="00F65CE9" w:rsidRDefault="00283E48" w:rsidP="00283E48">
      <w:pPr>
        <w:rPr>
          <w:rFonts w:ascii="Times New Roman" w:hAnsi="Times New Roman" w:cs="Times New Roman"/>
          <w:sz w:val="28"/>
          <w:szCs w:val="28"/>
        </w:rPr>
      </w:pPr>
      <w:r w:rsidRPr="00F65CE9">
        <w:rPr>
          <w:rFonts w:ascii="Times New Roman" w:hAnsi="Times New Roman" w:cs="Times New Roman"/>
          <w:sz w:val="28"/>
          <w:szCs w:val="28"/>
        </w:rPr>
        <w:t>Tính:</w:t>
      </w:r>
    </w:p>
    <w:p w14:paraId="39F061BE" w14:textId="77777777" w:rsidR="00283E48" w:rsidRPr="00F65CE9" w:rsidRDefault="00283E48" w:rsidP="00283E48">
      <w:pPr>
        <w:rPr>
          <w:rFonts w:ascii="Times New Roman" w:hAnsi="Times New Roman" w:cs="Times New Roman"/>
          <w:sz w:val="28"/>
          <w:szCs w:val="28"/>
        </w:rPr>
      </w:pPr>
      <w:r w:rsidRPr="00F65CE9">
        <w:rPr>
          <w:rFonts w:ascii="Times New Roman" w:hAnsi="Times New Roman" w:cs="Times New Roman"/>
          <w:sz w:val="28"/>
          <w:szCs w:val="28"/>
        </w:rPr>
        <w:t>N = 150 + 1500 + 300 + 450 + 650 + 60 = 3110</w:t>
      </w:r>
    </w:p>
    <w:p w14:paraId="55E27E54" w14:textId="77777777" w:rsidR="00283E48" w:rsidRPr="00F65CE9" w:rsidRDefault="00283E48" w:rsidP="00283E48">
      <w:pPr>
        <w:rPr>
          <w:rFonts w:ascii="Times New Roman" w:hAnsi="Times New Roman" w:cs="Times New Roman"/>
          <w:sz w:val="28"/>
          <w:szCs w:val="28"/>
        </w:rPr>
      </w:pPr>
      <w:r w:rsidRPr="00F65CE9">
        <w:rPr>
          <w:rFonts w:ascii="Times New Roman" w:hAnsi="Times New Roman" w:cs="Times New Roman"/>
          <w:sz w:val="28"/>
          <w:szCs w:val="28"/>
        </w:rPr>
        <w:t xml:space="preserve">Khoảng trung vị: 3110/2 = 1555 </w:t>
      </w:r>
    </w:p>
    <w:p w14:paraId="6D154138" w14:textId="77777777" w:rsidR="00283E48" w:rsidRPr="00F65CE9" w:rsidRDefault="00283E48" w:rsidP="00283E48">
      <w:pPr>
        <w:rPr>
          <w:rFonts w:ascii="Times New Roman" w:hAnsi="Times New Roman" w:cs="Times New Roman"/>
          <w:sz w:val="28"/>
          <w:szCs w:val="28"/>
        </w:rPr>
      </w:pPr>
      <w:r w:rsidRPr="00F65CE9">
        <w:rPr>
          <w:rFonts w:ascii="Times New Roman" w:hAnsi="Times New Roman" w:cs="Times New Roman"/>
          <w:sz w:val="28"/>
          <w:szCs w:val="28"/>
        </w:rPr>
        <w:t>(tần số tích luỹ(1650) so sánh &gt;= 1555 ) =&gt; Khoảng trung vị hàng 2</w:t>
      </w:r>
    </w:p>
    <w:p w14:paraId="6373DFFA" w14:textId="77777777" w:rsidR="00283E48" w:rsidRPr="00F65CE9" w:rsidRDefault="004543C3" w:rsidP="00283E48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(∑freq)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</m:oMath>
      <w:r w:rsidR="00283E48" w:rsidRPr="00F65CE9">
        <w:rPr>
          <w:rFonts w:ascii="Times New Roman" w:eastAsiaTheme="minorEastAsia" w:hAnsi="Times New Roman" w:cs="Times New Roman"/>
          <w:sz w:val="28"/>
          <w:szCs w:val="28"/>
        </w:rPr>
        <w:t xml:space="preserve"> = 150</w:t>
      </w:r>
    </w:p>
    <w:p w14:paraId="6F64638B" w14:textId="77777777" w:rsidR="00283E48" w:rsidRPr="00F65CE9" w:rsidRDefault="004543C3" w:rsidP="00283E48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freq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median</m:t>
            </m:r>
          </m:sub>
        </m:sSub>
      </m:oMath>
      <w:r w:rsidR="00283E48" w:rsidRPr="00F65CE9">
        <w:rPr>
          <w:rFonts w:ascii="Times New Roman" w:eastAsiaTheme="minorEastAsia" w:hAnsi="Times New Roman" w:cs="Times New Roman"/>
          <w:sz w:val="28"/>
          <w:szCs w:val="28"/>
        </w:rPr>
        <w:t xml:space="preserve"> = 1500</w:t>
      </w:r>
    </w:p>
    <w:p w14:paraId="794BB0A5" w14:textId="77777777" w:rsidR="00283E48" w:rsidRPr="00F65CE9" w:rsidRDefault="00283E48" w:rsidP="00283E48">
      <w:pPr>
        <w:rPr>
          <w:rFonts w:ascii="Times New Roman" w:eastAsiaTheme="minorEastAsia" w:hAnsi="Times New Roman" w:cs="Times New Roman"/>
          <w:sz w:val="28"/>
          <w:szCs w:val="28"/>
        </w:rPr>
      </w:pPr>
      <w:r w:rsidRPr="00F65CE9">
        <w:rPr>
          <w:rFonts w:ascii="Times New Roman" w:eastAsiaTheme="minorEastAsia" w:hAnsi="Times New Roman" w:cs="Times New Roman"/>
          <w:sz w:val="28"/>
          <w:szCs w:val="28"/>
        </w:rPr>
        <w:t>L1 = 6 (biên dưới khoảng trung vị)</w:t>
      </w:r>
    </w:p>
    <w:p w14:paraId="67C4B289" w14:textId="77777777" w:rsidR="00283E48" w:rsidRPr="00F65CE9" w:rsidRDefault="00283E48" w:rsidP="00283E48">
      <w:pPr>
        <w:rPr>
          <w:rFonts w:ascii="Times New Roman" w:eastAsiaTheme="minorEastAsia" w:hAnsi="Times New Roman" w:cs="Times New Roman"/>
          <w:sz w:val="28"/>
          <w:szCs w:val="28"/>
        </w:rPr>
      </w:pPr>
      <w:r w:rsidRPr="00F65CE9">
        <w:rPr>
          <w:rFonts w:ascii="Times New Roman" w:eastAsiaTheme="minorEastAsia" w:hAnsi="Times New Roman" w:cs="Times New Roman"/>
          <w:sz w:val="28"/>
          <w:szCs w:val="28"/>
        </w:rPr>
        <w:t>width  = 15 – 6 = 9 (hiệu 2 biên của khoảng trung vị)</w:t>
      </w:r>
    </w:p>
    <w:p w14:paraId="000210B5" w14:textId="77777777" w:rsidR="00283E48" w:rsidRPr="00F65CE9" w:rsidRDefault="00283E48" w:rsidP="00283E48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6A47A88C" w14:textId="1EB8FE9C" w:rsidR="00283E48" w:rsidRDefault="00283E48" w:rsidP="00283E48">
      <w:pPr>
        <w:rPr>
          <w:rFonts w:ascii="Times New Roman" w:eastAsiaTheme="minorEastAsia" w:hAnsi="Times New Roman" w:cs="Times New Roman"/>
          <w:sz w:val="28"/>
          <w:szCs w:val="28"/>
        </w:rPr>
      </w:pPr>
      <w:r w:rsidRPr="00F65CE9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median = L1 +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N/2 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(∑freq)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freq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median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 x width</m:t>
        </m:r>
      </m:oMath>
      <w:r w:rsidRPr="00F65CE9">
        <w:rPr>
          <w:rFonts w:ascii="Times New Roman" w:eastAsiaTheme="minorEastAsia" w:hAnsi="Times New Roman" w:cs="Times New Roman"/>
          <w:sz w:val="28"/>
          <w:szCs w:val="28"/>
        </w:rPr>
        <w:t xml:space="preserve"> = 6 + (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1555 - 150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1500</m:t>
            </m:r>
          </m:den>
        </m:f>
      </m:oMath>
      <w:r w:rsidRPr="00F65CE9">
        <w:rPr>
          <w:rFonts w:ascii="Times New Roman" w:eastAsiaTheme="minorEastAsia" w:hAnsi="Times New Roman" w:cs="Times New Roman"/>
          <w:sz w:val="28"/>
          <w:szCs w:val="28"/>
        </w:rPr>
        <w:t>) x 9 = 14.43</w:t>
      </w:r>
    </w:p>
    <w:p w14:paraId="3A0C5833" w14:textId="06A078D8" w:rsidR="00F96258" w:rsidRDefault="00F96258" w:rsidP="00283E48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548A18D" w14:textId="6B1B8E1C" w:rsidR="00F96258" w:rsidRPr="00897B7B" w:rsidRDefault="00F96258" w:rsidP="00283E48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897B7B">
        <w:rPr>
          <w:rFonts w:ascii="Times New Roman" w:eastAsiaTheme="minorEastAsia" w:hAnsi="Times New Roman" w:cs="Times New Roman"/>
          <w:b/>
          <w:bCs/>
          <w:sz w:val="28"/>
          <w:szCs w:val="28"/>
        </w:rPr>
        <w:t>Câu 2</w:t>
      </w:r>
      <w:r w:rsidR="00897B7B" w:rsidRPr="00897B7B">
        <w:rPr>
          <w:rFonts w:ascii="Times New Roman" w:eastAsiaTheme="minorEastAsia" w:hAnsi="Times New Roman" w:cs="Times New Roman"/>
          <w:b/>
          <w:bCs/>
          <w:sz w:val="28"/>
          <w:szCs w:val="28"/>
        </w:rPr>
        <w:t>.1</w:t>
      </w:r>
      <w:r w:rsidRPr="00897B7B"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  <w:r w:rsidR="00897B7B" w:rsidRPr="00897B7B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Euclide</w:t>
      </w:r>
    </w:p>
    <w:p w14:paraId="2088C36D" w14:textId="14780F0C" w:rsidR="00F96258" w:rsidRDefault="00F96258" w:rsidP="00283E4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A1(1, 2), A2(2, 5), A3(8, 4), A4(5, 7), </w:t>
      </w:r>
      <w:r w:rsidR="00E679C3">
        <w:rPr>
          <w:rFonts w:ascii="Times New Roman" w:eastAsiaTheme="minorEastAsia" w:hAnsi="Times New Roman" w:cs="Times New Roman"/>
          <w:sz w:val="28"/>
          <w:szCs w:val="28"/>
        </w:rPr>
        <w:t>A5(7, 5), A6(6, 4), A7(4, 9), A8(2, 10)</w:t>
      </w:r>
    </w:p>
    <w:p w14:paraId="5CE5FB27" w14:textId="287CCC02" w:rsidR="00E679C3" w:rsidRDefault="00E679C3" w:rsidP="00283E4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Khởi tạo tâm :</w:t>
      </w:r>
    </w:p>
    <w:p w14:paraId="56AB2438" w14:textId="0E155D35" w:rsidR="00F4207E" w:rsidRDefault="00F4207E" w:rsidP="00283E4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1: A1 =&gt; Tâm T1(1,2)</w:t>
      </w:r>
    </w:p>
    <w:p w14:paraId="64A565DC" w14:textId="4B81FEFE" w:rsidR="00F4207E" w:rsidRDefault="00F4207E" w:rsidP="00283E4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2: A</w:t>
      </w:r>
      <w:r w:rsidR="00A951F4">
        <w:rPr>
          <w:rFonts w:ascii="Times New Roman" w:eastAsiaTheme="minorEastAsia" w:hAnsi="Times New Roman" w:cs="Times New Roman"/>
          <w:sz w:val="28"/>
          <w:szCs w:val="28"/>
        </w:rPr>
        <w:t>4 =&gt; Tâm T2(5,7)</w:t>
      </w:r>
    </w:p>
    <w:p w14:paraId="7EF86903" w14:textId="16FAD1F2" w:rsidR="00A951F4" w:rsidRDefault="00A951F4" w:rsidP="00283E4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3: A7 =&gt; Tâm T3(</w:t>
      </w:r>
      <w:r w:rsidR="008167F6">
        <w:rPr>
          <w:rFonts w:ascii="Times New Roman" w:eastAsiaTheme="minorEastAsia" w:hAnsi="Times New Roman" w:cs="Times New Roman"/>
          <w:sz w:val="28"/>
          <w:szCs w:val="28"/>
        </w:rPr>
        <w:t>4,9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5952A7B" w14:textId="707625BC" w:rsidR="001202A5" w:rsidRPr="001155ED" w:rsidRDefault="001202A5" w:rsidP="001202A5">
      <w:pPr>
        <w:spacing w:after="120" w:line="288" w:lineRule="auto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1155ED">
        <w:rPr>
          <w:rFonts w:ascii="Times New Roman" w:hAnsi="Times New Roman" w:cs="Times New Roman"/>
          <w:color w:val="FF0000"/>
          <w:sz w:val="28"/>
          <w:szCs w:val="28"/>
        </w:rPr>
        <w:t xml:space="preserve">Euclid: d(i, j) =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color w:val="FF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FF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FF0000"/>
                    <w:sz w:val="28"/>
                    <w:szCs w:val="28"/>
                  </w:rPr>
                  <m:t>(x1 - x2)</m:t>
                </m:r>
              </m:e>
              <m:sup>
                <m:r>
                  <w:rPr>
                    <w:rFonts w:ascii="Cambria Math" w:hAnsi="Cambria Math" w:cs="Times New Roman"/>
                    <w:color w:val="FF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color w:val="FF0000"/>
                <w:sz w:val="28"/>
                <w:szCs w:val="28"/>
              </w:rPr>
              <m:t xml:space="preserve"> + 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FF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FF0000"/>
                    <w:sz w:val="28"/>
                    <w:szCs w:val="28"/>
                  </w:rPr>
                  <m:t>(y1 - y2)</m:t>
                </m:r>
              </m:e>
              <m:sup>
                <m:r>
                  <w:rPr>
                    <w:rFonts w:ascii="Cambria Math" w:hAnsi="Cambria Math" w:cs="Times New Roman"/>
                    <w:color w:val="FF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color w:val="FF0000"/>
                <w:sz w:val="28"/>
                <w:szCs w:val="28"/>
              </w:rPr>
              <m:t xml:space="preserve"> </m:t>
            </m:r>
          </m:e>
        </m:rad>
      </m:oMath>
    </w:p>
    <w:p w14:paraId="7F92A2AA" w14:textId="0114DABC" w:rsidR="00DA5E99" w:rsidRPr="001202A5" w:rsidRDefault="00DA5E99" w:rsidP="001202A5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Lặp 1: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D6212" w14:paraId="7829B357" w14:textId="77777777" w:rsidTr="00ED6212">
        <w:tc>
          <w:tcPr>
            <w:tcW w:w="1803" w:type="dxa"/>
          </w:tcPr>
          <w:p w14:paraId="11786E54" w14:textId="03E8759D" w:rsidR="00ED6212" w:rsidRDefault="00ED6212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Điểm</w:t>
            </w:r>
          </w:p>
        </w:tc>
        <w:tc>
          <w:tcPr>
            <w:tcW w:w="1803" w:type="dxa"/>
          </w:tcPr>
          <w:p w14:paraId="542D48FB" w14:textId="475FAACB" w:rsidR="00ED6212" w:rsidRDefault="00ED6212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T1(1,2)</w:t>
            </w:r>
          </w:p>
        </w:tc>
        <w:tc>
          <w:tcPr>
            <w:tcW w:w="1803" w:type="dxa"/>
          </w:tcPr>
          <w:p w14:paraId="6855B56D" w14:textId="13CE0576" w:rsidR="00ED6212" w:rsidRDefault="00ED6212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T2(5,7)</w:t>
            </w:r>
          </w:p>
        </w:tc>
        <w:tc>
          <w:tcPr>
            <w:tcW w:w="1803" w:type="dxa"/>
          </w:tcPr>
          <w:p w14:paraId="3B1DF42F" w14:textId="7C26DF74" w:rsidR="00ED6212" w:rsidRDefault="00ED6212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T3(4,9)</w:t>
            </w:r>
          </w:p>
        </w:tc>
        <w:tc>
          <w:tcPr>
            <w:tcW w:w="1804" w:type="dxa"/>
          </w:tcPr>
          <w:p w14:paraId="072D83E6" w14:textId="4D2A39EB" w:rsidR="00ED6212" w:rsidRDefault="00ED6212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Cụm</w:t>
            </w:r>
          </w:p>
        </w:tc>
      </w:tr>
      <w:tr w:rsidR="00ED6212" w14:paraId="5A1997E1" w14:textId="77777777" w:rsidTr="00ED6212">
        <w:tc>
          <w:tcPr>
            <w:tcW w:w="1803" w:type="dxa"/>
          </w:tcPr>
          <w:p w14:paraId="72D217EC" w14:textId="0550410D" w:rsidR="00ED6212" w:rsidRDefault="00ED6212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A1(1,2)</w:t>
            </w:r>
          </w:p>
        </w:tc>
        <w:tc>
          <w:tcPr>
            <w:tcW w:w="1803" w:type="dxa"/>
          </w:tcPr>
          <w:p w14:paraId="00ECBABD" w14:textId="24217535" w:rsidR="00ED6212" w:rsidRDefault="007E599A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3" w:type="dxa"/>
          </w:tcPr>
          <w:p w14:paraId="14C49DD5" w14:textId="079967D2" w:rsidR="00ED6212" w:rsidRDefault="004A1C9E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6.4</w:t>
            </w:r>
          </w:p>
        </w:tc>
        <w:tc>
          <w:tcPr>
            <w:tcW w:w="1803" w:type="dxa"/>
          </w:tcPr>
          <w:p w14:paraId="55E7BE8F" w14:textId="6F7BBA61" w:rsidR="00ED6212" w:rsidRDefault="0066249E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7.61</w:t>
            </w:r>
          </w:p>
        </w:tc>
        <w:tc>
          <w:tcPr>
            <w:tcW w:w="1804" w:type="dxa"/>
          </w:tcPr>
          <w:p w14:paraId="3686528C" w14:textId="34B3AB7E" w:rsidR="00ED6212" w:rsidRDefault="00920252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</w:tr>
      <w:tr w:rsidR="00ED6212" w14:paraId="1FE3A9AC" w14:textId="77777777" w:rsidTr="00ED6212">
        <w:tc>
          <w:tcPr>
            <w:tcW w:w="1803" w:type="dxa"/>
          </w:tcPr>
          <w:p w14:paraId="22E47678" w14:textId="277395F5" w:rsidR="00ED6212" w:rsidRDefault="00ED6212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A2(2,5)</w:t>
            </w:r>
          </w:p>
        </w:tc>
        <w:tc>
          <w:tcPr>
            <w:tcW w:w="1803" w:type="dxa"/>
          </w:tcPr>
          <w:p w14:paraId="31A1AA5E" w14:textId="2F329FC2" w:rsidR="00ED6212" w:rsidRDefault="007E599A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3.16</w:t>
            </w:r>
          </w:p>
        </w:tc>
        <w:tc>
          <w:tcPr>
            <w:tcW w:w="1803" w:type="dxa"/>
          </w:tcPr>
          <w:p w14:paraId="2211AAA6" w14:textId="44BF9642" w:rsidR="00ED6212" w:rsidRDefault="008243BB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3.6</w:t>
            </w:r>
          </w:p>
        </w:tc>
        <w:tc>
          <w:tcPr>
            <w:tcW w:w="1803" w:type="dxa"/>
          </w:tcPr>
          <w:p w14:paraId="1ACC5542" w14:textId="58801A7D" w:rsidR="00ED6212" w:rsidRDefault="0066249E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4.47</w:t>
            </w:r>
          </w:p>
        </w:tc>
        <w:tc>
          <w:tcPr>
            <w:tcW w:w="1804" w:type="dxa"/>
          </w:tcPr>
          <w:p w14:paraId="2BEF8C3C" w14:textId="6BC6E15B" w:rsidR="00ED6212" w:rsidRDefault="00920252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</w:tr>
      <w:tr w:rsidR="00ED6212" w14:paraId="10EB2EA0" w14:textId="77777777" w:rsidTr="00ED6212">
        <w:tc>
          <w:tcPr>
            <w:tcW w:w="1803" w:type="dxa"/>
          </w:tcPr>
          <w:p w14:paraId="7BF0F715" w14:textId="184CA21C" w:rsidR="00ED6212" w:rsidRDefault="00ED6212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A3(8,4)</w:t>
            </w:r>
          </w:p>
        </w:tc>
        <w:tc>
          <w:tcPr>
            <w:tcW w:w="1803" w:type="dxa"/>
          </w:tcPr>
          <w:p w14:paraId="6643EB65" w14:textId="66C011E1" w:rsidR="00ED6212" w:rsidRDefault="007E599A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7.28</w:t>
            </w:r>
          </w:p>
        </w:tc>
        <w:tc>
          <w:tcPr>
            <w:tcW w:w="1803" w:type="dxa"/>
          </w:tcPr>
          <w:p w14:paraId="56AA6AD1" w14:textId="45A7AD19" w:rsidR="00ED6212" w:rsidRDefault="008243BB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4.24</w:t>
            </w:r>
          </w:p>
        </w:tc>
        <w:tc>
          <w:tcPr>
            <w:tcW w:w="1803" w:type="dxa"/>
          </w:tcPr>
          <w:p w14:paraId="62D0A7B2" w14:textId="584D4C1B" w:rsidR="00ED6212" w:rsidRDefault="0066249E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6.4</w:t>
            </w:r>
          </w:p>
        </w:tc>
        <w:tc>
          <w:tcPr>
            <w:tcW w:w="1804" w:type="dxa"/>
          </w:tcPr>
          <w:p w14:paraId="79BE3459" w14:textId="47C03F11" w:rsidR="00ED6212" w:rsidRDefault="00920252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ED6212" w14:paraId="15A4B712" w14:textId="77777777" w:rsidTr="00ED6212">
        <w:tc>
          <w:tcPr>
            <w:tcW w:w="1803" w:type="dxa"/>
          </w:tcPr>
          <w:p w14:paraId="29686002" w14:textId="797A0A75" w:rsidR="00ED6212" w:rsidRDefault="00C14527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A4(5,7)</w:t>
            </w:r>
          </w:p>
        </w:tc>
        <w:tc>
          <w:tcPr>
            <w:tcW w:w="1803" w:type="dxa"/>
          </w:tcPr>
          <w:p w14:paraId="2437E2D4" w14:textId="29728F0E" w:rsidR="00ED6212" w:rsidRDefault="007E599A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6.4</w:t>
            </w:r>
          </w:p>
        </w:tc>
        <w:tc>
          <w:tcPr>
            <w:tcW w:w="1803" w:type="dxa"/>
          </w:tcPr>
          <w:p w14:paraId="0F05980A" w14:textId="790870EC" w:rsidR="00ED6212" w:rsidRDefault="004A1C9E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3" w:type="dxa"/>
          </w:tcPr>
          <w:p w14:paraId="64A673E0" w14:textId="3709F239" w:rsidR="00ED6212" w:rsidRDefault="0066249E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2.23</w:t>
            </w:r>
          </w:p>
        </w:tc>
        <w:tc>
          <w:tcPr>
            <w:tcW w:w="1804" w:type="dxa"/>
          </w:tcPr>
          <w:p w14:paraId="60B833B6" w14:textId="3540554E" w:rsidR="00ED6212" w:rsidRDefault="00920252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ED6212" w14:paraId="6844C774" w14:textId="77777777" w:rsidTr="00ED6212">
        <w:tc>
          <w:tcPr>
            <w:tcW w:w="1803" w:type="dxa"/>
          </w:tcPr>
          <w:p w14:paraId="6B0FDADE" w14:textId="59F03532" w:rsidR="00ED6212" w:rsidRDefault="00C14527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A5(7,5)</w:t>
            </w:r>
          </w:p>
        </w:tc>
        <w:tc>
          <w:tcPr>
            <w:tcW w:w="1803" w:type="dxa"/>
          </w:tcPr>
          <w:p w14:paraId="5A4C72BA" w14:textId="388CD1D7" w:rsidR="00ED6212" w:rsidRDefault="007E599A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6.71</w:t>
            </w:r>
          </w:p>
        </w:tc>
        <w:tc>
          <w:tcPr>
            <w:tcW w:w="1803" w:type="dxa"/>
          </w:tcPr>
          <w:p w14:paraId="41DA41FB" w14:textId="7D1DE716" w:rsidR="00ED6212" w:rsidRDefault="008243BB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2.83</w:t>
            </w:r>
          </w:p>
        </w:tc>
        <w:tc>
          <w:tcPr>
            <w:tcW w:w="1803" w:type="dxa"/>
          </w:tcPr>
          <w:p w14:paraId="6D22100D" w14:textId="43F973FA" w:rsidR="00ED6212" w:rsidRDefault="00920252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04" w:type="dxa"/>
          </w:tcPr>
          <w:p w14:paraId="4ECEA2B5" w14:textId="00155AEB" w:rsidR="00ED6212" w:rsidRDefault="00920252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ED6212" w14:paraId="714D9911" w14:textId="77777777" w:rsidTr="00ED6212">
        <w:tc>
          <w:tcPr>
            <w:tcW w:w="1803" w:type="dxa"/>
          </w:tcPr>
          <w:p w14:paraId="31A494D8" w14:textId="77338C7E" w:rsidR="00ED6212" w:rsidRDefault="00C14527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A6(6,4)</w:t>
            </w:r>
          </w:p>
        </w:tc>
        <w:tc>
          <w:tcPr>
            <w:tcW w:w="1803" w:type="dxa"/>
          </w:tcPr>
          <w:p w14:paraId="11EEE4EF" w14:textId="589EE6CC" w:rsidR="00ED6212" w:rsidRDefault="004A1C9E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5.38</w:t>
            </w:r>
          </w:p>
        </w:tc>
        <w:tc>
          <w:tcPr>
            <w:tcW w:w="1803" w:type="dxa"/>
          </w:tcPr>
          <w:p w14:paraId="14D15CB9" w14:textId="6596B416" w:rsidR="00ED6212" w:rsidRDefault="006F3D97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3.16</w:t>
            </w:r>
          </w:p>
        </w:tc>
        <w:tc>
          <w:tcPr>
            <w:tcW w:w="1803" w:type="dxa"/>
          </w:tcPr>
          <w:p w14:paraId="3EDEEC04" w14:textId="599AB3D8" w:rsidR="00ED6212" w:rsidRDefault="00920252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5.38</w:t>
            </w:r>
          </w:p>
        </w:tc>
        <w:tc>
          <w:tcPr>
            <w:tcW w:w="1804" w:type="dxa"/>
          </w:tcPr>
          <w:p w14:paraId="091121E2" w14:textId="4E4DAB15" w:rsidR="00ED6212" w:rsidRDefault="00920252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ED6212" w14:paraId="1FBCF910" w14:textId="77777777" w:rsidTr="00ED6212">
        <w:tc>
          <w:tcPr>
            <w:tcW w:w="1803" w:type="dxa"/>
          </w:tcPr>
          <w:p w14:paraId="48F60355" w14:textId="2CD9306E" w:rsidR="00ED6212" w:rsidRDefault="00C14527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A7(4,9)</w:t>
            </w:r>
          </w:p>
        </w:tc>
        <w:tc>
          <w:tcPr>
            <w:tcW w:w="1803" w:type="dxa"/>
          </w:tcPr>
          <w:p w14:paraId="20EAABEC" w14:textId="55459EBA" w:rsidR="00ED6212" w:rsidRDefault="004A1C9E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7.61</w:t>
            </w:r>
          </w:p>
        </w:tc>
        <w:tc>
          <w:tcPr>
            <w:tcW w:w="1803" w:type="dxa"/>
          </w:tcPr>
          <w:p w14:paraId="65D2409E" w14:textId="4B83C4A6" w:rsidR="00ED6212" w:rsidRDefault="006F3D97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2.23</w:t>
            </w:r>
          </w:p>
        </w:tc>
        <w:tc>
          <w:tcPr>
            <w:tcW w:w="1803" w:type="dxa"/>
          </w:tcPr>
          <w:p w14:paraId="4E05DCF7" w14:textId="53E10312" w:rsidR="00ED6212" w:rsidRDefault="004A1C9E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4" w:type="dxa"/>
          </w:tcPr>
          <w:p w14:paraId="51FADB54" w14:textId="14A929F0" w:rsidR="00ED6212" w:rsidRDefault="00920252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</w:tr>
      <w:tr w:rsidR="00ED6212" w14:paraId="29FCF539" w14:textId="77777777" w:rsidTr="00ED6212">
        <w:tc>
          <w:tcPr>
            <w:tcW w:w="1803" w:type="dxa"/>
          </w:tcPr>
          <w:p w14:paraId="2039DB29" w14:textId="0EE43937" w:rsidR="00ED6212" w:rsidRDefault="00C14527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A8(2,10)</w:t>
            </w:r>
          </w:p>
        </w:tc>
        <w:tc>
          <w:tcPr>
            <w:tcW w:w="1803" w:type="dxa"/>
          </w:tcPr>
          <w:p w14:paraId="66997767" w14:textId="1DA5B473" w:rsidR="00ED6212" w:rsidRDefault="004A1C9E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8.06</w:t>
            </w:r>
          </w:p>
        </w:tc>
        <w:tc>
          <w:tcPr>
            <w:tcW w:w="1803" w:type="dxa"/>
          </w:tcPr>
          <w:p w14:paraId="28869D82" w14:textId="3B375A95" w:rsidR="00ED6212" w:rsidRDefault="006F3D97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4.24</w:t>
            </w:r>
          </w:p>
        </w:tc>
        <w:tc>
          <w:tcPr>
            <w:tcW w:w="1803" w:type="dxa"/>
          </w:tcPr>
          <w:p w14:paraId="4F555E11" w14:textId="4D0182D6" w:rsidR="00ED6212" w:rsidRDefault="00920252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2.23</w:t>
            </w:r>
          </w:p>
        </w:tc>
        <w:tc>
          <w:tcPr>
            <w:tcW w:w="1804" w:type="dxa"/>
          </w:tcPr>
          <w:p w14:paraId="190683DA" w14:textId="38BA8D1E" w:rsidR="00ED6212" w:rsidRDefault="00920252" w:rsidP="007E59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</w:tr>
    </w:tbl>
    <w:p w14:paraId="127C6319" w14:textId="39ECC855" w:rsidR="00ED6212" w:rsidRDefault="00ED6212" w:rsidP="00283E48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EFF0784" w14:textId="46FD0855" w:rsidR="00720529" w:rsidRDefault="00720529" w:rsidP="00283E4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1: A1, A2 =&gt; Tâm T1 (1+2/2, 2+5/2) = (</w:t>
      </w:r>
      <w:r w:rsidR="006C7054">
        <w:rPr>
          <w:rFonts w:ascii="Times New Roman" w:eastAsiaTheme="minorEastAsia" w:hAnsi="Times New Roman" w:cs="Times New Roman"/>
          <w:sz w:val="28"/>
          <w:szCs w:val="28"/>
        </w:rPr>
        <w:t>1.5, 3.5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74356F6E" w14:textId="07E12A03" w:rsidR="006C7054" w:rsidRDefault="006C7054" w:rsidP="00283E4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2:</w:t>
      </w:r>
      <w:r w:rsidR="00897094">
        <w:rPr>
          <w:rFonts w:ascii="Times New Roman" w:eastAsiaTheme="minorEastAsia" w:hAnsi="Times New Roman" w:cs="Times New Roman"/>
          <w:sz w:val="28"/>
          <w:szCs w:val="28"/>
        </w:rPr>
        <w:t xml:space="preserve"> A3, A4, A5, A6 =&gt; Tâm T2(</w:t>
      </w:r>
      <w:r w:rsidR="008C5418">
        <w:rPr>
          <w:rFonts w:ascii="Times New Roman" w:eastAsiaTheme="minorEastAsia" w:hAnsi="Times New Roman" w:cs="Times New Roman"/>
          <w:sz w:val="28"/>
          <w:szCs w:val="28"/>
        </w:rPr>
        <w:t>8+5+7+6/4, 4+7+5+4/4</w:t>
      </w:r>
      <w:r w:rsidR="0089709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C5418">
        <w:rPr>
          <w:rFonts w:ascii="Times New Roman" w:eastAsiaTheme="minorEastAsia" w:hAnsi="Times New Roman" w:cs="Times New Roman"/>
          <w:sz w:val="28"/>
          <w:szCs w:val="28"/>
        </w:rPr>
        <w:t xml:space="preserve"> = (</w:t>
      </w:r>
      <w:r w:rsidR="00032DC8">
        <w:rPr>
          <w:rFonts w:ascii="Times New Roman" w:eastAsiaTheme="minorEastAsia" w:hAnsi="Times New Roman" w:cs="Times New Roman"/>
          <w:sz w:val="28"/>
          <w:szCs w:val="28"/>
        </w:rPr>
        <w:t>6.5, 5</w:t>
      </w:r>
      <w:r w:rsidR="008C5418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4156305" w14:textId="53F71283" w:rsidR="00032DC8" w:rsidRDefault="00F62235" w:rsidP="00283E4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3: A7, A</w:t>
      </w:r>
      <w:r w:rsidR="00CB309A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=&gt; Tâm T3(4+2/2, 9+10/2) = (3, 9.5)</w:t>
      </w:r>
    </w:p>
    <w:p w14:paraId="651A3ED5" w14:textId="6BE507D4" w:rsidR="00CB309A" w:rsidRDefault="00CB309A" w:rsidP="00283E48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2314B2E8" w14:textId="77777777" w:rsidR="00DA5E99" w:rsidRDefault="00DA5E99" w:rsidP="00DA5E9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Lặp 2:</w:t>
      </w:r>
    </w:p>
    <w:p w14:paraId="4C6A3F8C" w14:textId="77777777" w:rsidR="00DA5E99" w:rsidRDefault="00DA5E99" w:rsidP="00283E48">
      <w:pPr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B309A" w14:paraId="43C5D103" w14:textId="77777777" w:rsidTr="00407BA4">
        <w:tc>
          <w:tcPr>
            <w:tcW w:w="1803" w:type="dxa"/>
          </w:tcPr>
          <w:p w14:paraId="4B8EF116" w14:textId="77777777" w:rsidR="00CB309A" w:rsidRDefault="00CB30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Điểm</w:t>
            </w:r>
          </w:p>
        </w:tc>
        <w:tc>
          <w:tcPr>
            <w:tcW w:w="1803" w:type="dxa"/>
          </w:tcPr>
          <w:p w14:paraId="45C3AF16" w14:textId="70F6AFDC" w:rsidR="00CB309A" w:rsidRDefault="00CB30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T1(1</w:t>
            </w:r>
            <w:r w:rsidR="00DA5E99">
              <w:rPr>
                <w:rFonts w:ascii="Times New Roman" w:eastAsiaTheme="minorEastAsia" w:hAnsi="Times New Roman" w:cs="Times New Roman"/>
                <w:sz w:val="28"/>
                <w:szCs w:val="28"/>
              </w:rPr>
              <w:t>.5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,</w:t>
            </w:r>
            <w:r w:rsidR="00DA5E99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3.5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03" w:type="dxa"/>
          </w:tcPr>
          <w:p w14:paraId="7F20AD83" w14:textId="37004EDD" w:rsidR="00CB309A" w:rsidRDefault="00CB30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T2(</w:t>
            </w:r>
            <w:r w:rsidR="00DA5E99">
              <w:rPr>
                <w:rFonts w:ascii="Times New Roman" w:eastAsiaTheme="minorEastAsia" w:hAnsi="Times New Roman" w:cs="Times New Roman"/>
                <w:sz w:val="28"/>
                <w:szCs w:val="28"/>
              </w:rPr>
              <w:t>6.5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,</w:t>
            </w:r>
            <w:r w:rsidR="00DA5E99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5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03" w:type="dxa"/>
          </w:tcPr>
          <w:p w14:paraId="23AD8895" w14:textId="25251BB7" w:rsidR="00CB309A" w:rsidRDefault="00CB30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T3(</w:t>
            </w:r>
            <w:r w:rsidR="00DA5E99"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,</w:t>
            </w:r>
            <w:r w:rsidR="00DA5E99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9</w:t>
            </w:r>
            <w:r w:rsidR="00DA5E99">
              <w:rPr>
                <w:rFonts w:ascii="Times New Roman" w:eastAsiaTheme="minorEastAsia" w:hAnsi="Times New Roman" w:cs="Times New Roman"/>
                <w:sz w:val="28"/>
                <w:szCs w:val="28"/>
              </w:rPr>
              <w:t>.5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04" w:type="dxa"/>
          </w:tcPr>
          <w:p w14:paraId="535D77B2" w14:textId="77777777" w:rsidR="00CB309A" w:rsidRDefault="00CB30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Cụm</w:t>
            </w:r>
          </w:p>
        </w:tc>
      </w:tr>
      <w:tr w:rsidR="00CB309A" w14:paraId="51281DD1" w14:textId="77777777" w:rsidTr="00407BA4">
        <w:tc>
          <w:tcPr>
            <w:tcW w:w="1803" w:type="dxa"/>
          </w:tcPr>
          <w:p w14:paraId="16F048C4" w14:textId="77777777" w:rsidR="00CB309A" w:rsidRDefault="00CB30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A1(1,2)</w:t>
            </w:r>
          </w:p>
        </w:tc>
        <w:tc>
          <w:tcPr>
            <w:tcW w:w="1803" w:type="dxa"/>
          </w:tcPr>
          <w:p w14:paraId="1B245787" w14:textId="1F0156D6" w:rsidR="00CB309A" w:rsidRPr="009A1B81" w:rsidRDefault="0096218D" w:rsidP="00407BA4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</w:pPr>
            <w:r w:rsidRPr="009A1B8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1.58</w:t>
            </w:r>
          </w:p>
        </w:tc>
        <w:tc>
          <w:tcPr>
            <w:tcW w:w="1803" w:type="dxa"/>
          </w:tcPr>
          <w:p w14:paraId="5C3EA517" w14:textId="32F7EA16" w:rsidR="00CB309A" w:rsidRDefault="008E77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6.26</w:t>
            </w:r>
          </w:p>
        </w:tc>
        <w:tc>
          <w:tcPr>
            <w:tcW w:w="1803" w:type="dxa"/>
          </w:tcPr>
          <w:p w14:paraId="6A505565" w14:textId="45E9E1DC" w:rsidR="00CB309A" w:rsidRDefault="00024F0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7.76</w:t>
            </w:r>
          </w:p>
        </w:tc>
        <w:tc>
          <w:tcPr>
            <w:tcW w:w="1804" w:type="dxa"/>
          </w:tcPr>
          <w:p w14:paraId="26E8EF11" w14:textId="2B35CCBA" w:rsidR="00CB309A" w:rsidRDefault="008E77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</w:tr>
      <w:tr w:rsidR="00CB309A" w14:paraId="11732DC9" w14:textId="77777777" w:rsidTr="00407BA4">
        <w:tc>
          <w:tcPr>
            <w:tcW w:w="1803" w:type="dxa"/>
          </w:tcPr>
          <w:p w14:paraId="0B0CAF13" w14:textId="77777777" w:rsidR="00CB309A" w:rsidRDefault="00CB30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A2(2,5)</w:t>
            </w:r>
          </w:p>
        </w:tc>
        <w:tc>
          <w:tcPr>
            <w:tcW w:w="1803" w:type="dxa"/>
          </w:tcPr>
          <w:p w14:paraId="00A51EB5" w14:textId="4A37BE3D" w:rsidR="00CB309A" w:rsidRPr="009A1B81" w:rsidRDefault="00E15139" w:rsidP="00407BA4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</w:pPr>
            <w:r w:rsidRPr="009A1B8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1.58</w:t>
            </w:r>
          </w:p>
        </w:tc>
        <w:tc>
          <w:tcPr>
            <w:tcW w:w="1803" w:type="dxa"/>
          </w:tcPr>
          <w:p w14:paraId="5997BF13" w14:textId="2329D545" w:rsidR="00CB309A" w:rsidRDefault="008E77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4.5</w:t>
            </w:r>
          </w:p>
        </w:tc>
        <w:tc>
          <w:tcPr>
            <w:tcW w:w="1803" w:type="dxa"/>
          </w:tcPr>
          <w:p w14:paraId="2D8A1405" w14:textId="38123BFF" w:rsidR="00CB309A" w:rsidRDefault="008E77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4.61</w:t>
            </w:r>
          </w:p>
        </w:tc>
        <w:tc>
          <w:tcPr>
            <w:tcW w:w="1804" w:type="dxa"/>
          </w:tcPr>
          <w:p w14:paraId="252EDA23" w14:textId="49FBB7F6" w:rsidR="00CB309A" w:rsidRDefault="008E77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</w:tr>
      <w:tr w:rsidR="00CB309A" w14:paraId="514E74CD" w14:textId="77777777" w:rsidTr="00407BA4">
        <w:tc>
          <w:tcPr>
            <w:tcW w:w="1803" w:type="dxa"/>
          </w:tcPr>
          <w:p w14:paraId="0AB02CEC" w14:textId="77777777" w:rsidR="00CB309A" w:rsidRDefault="00CB30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A3(8,4)</w:t>
            </w:r>
          </w:p>
        </w:tc>
        <w:tc>
          <w:tcPr>
            <w:tcW w:w="1803" w:type="dxa"/>
          </w:tcPr>
          <w:p w14:paraId="23B8165A" w14:textId="6868D3A3" w:rsidR="00CB309A" w:rsidRDefault="00E1513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6.52</w:t>
            </w:r>
          </w:p>
        </w:tc>
        <w:tc>
          <w:tcPr>
            <w:tcW w:w="1803" w:type="dxa"/>
          </w:tcPr>
          <w:p w14:paraId="683E5282" w14:textId="55DC76A7" w:rsidR="00CB309A" w:rsidRPr="009A1B81" w:rsidRDefault="008E779A" w:rsidP="00407BA4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</w:pPr>
            <w:r w:rsidRPr="009A1B8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1.8</w:t>
            </w:r>
          </w:p>
        </w:tc>
        <w:tc>
          <w:tcPr>
            <w:tcW w:w="1803" w:type="dxa"/>
          </w:tcPr>
          <w:p w14:paraId="39F040EF" w14:textId="1E9741B9" w:rsidR="00CB309A" w:rsidRDefault="008E77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7.43</w:t>
            </w:r>
          </w:p>
        </w:tc>
        <w:tc>
          <w:tcPr>
            <w:tcW w:w="1804" w:type="dxa"/>
          </w:tcPr>
          <w:p w14:paraId="50F7E664" w14:textId="6CE39F3D" w:rsidR="00CB309A" w:rsidRDefault="009A1B8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CB309A" w14:paraId="583362BC" w14:textId="77777777" w:rsidTr="00407BA4">
        <w:tc>
          <w:tcPr>
            <w:tcW w:w="1803" w:type="dxa"/>
          </w:tcPr>
          <w:p w14:paraId="49E3BA95" w14:textId="77777777" w:rsidR="00CB309A" w:rsidRDefault="00CB30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A4(5,7)</w:t>
            </w:r>
          </w:p>
        </w:tc>
        <w:tc>
          <w:tcPr>
            <w:tcW w:w="1803" w:type="dxa"/>
          </w:tcPr>
          <w:p w14:paraId="4079C55D" w14:textId="473A28A0" w:rsidR="00CB309A" w:rsidRDefault="00E1513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4.95</w:t>
            </w:r>
          </w:p>
        </w:tc>
        <w:tc>
          <w:tcPr>
            <w:tcW w:w="1803" w:type="dxa"/>
          </w:tcPr>
          <w:p w14:paraId="1A955575" w14:textId="6AFE2307" w:rsidR="00CB309A" w:rsidRPr="009A1B81" w:rsidRDefault="008E779A" w:rsidP="00407BA4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</w:pPr>
            <w:r w:rsidRPr="009A1B8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2.5</w:t>
            </w:r>
          </w:p>
        </w:tc>
        <w:tc>
          <w:tcPr>
            <w:tcW w:w="1803" w:type="dxa"/>
          </w:tcPr>
          <w:p w14:paraId="6DFC26B8" w14:textId="7A2C2E00" w:rsidR="00CB309A" w:rsidRDefault="008E77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1804" w:type="dxa"/>
          </w:tcPr>
          <w:p w14:paraId="7D664A0A" w14:textId="7360CCE9" w:rsidR="00CB309A" w:rsidRDefault="009A1B8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CB309A" w14:paraId="71E2BAE7" w14:textId="77777777" w:rsidTr="00407BA4">
        <w:tc>
          <w:tcPr>
            <w:tcW w:w="1803" w:type="dxa"/>
          </w:tcPr>
          <w:p w14:paraId="465F9EF0" w14:textId="77777777" w:rsidR="00CB309A" w:rsidRDefault="00CB30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A5(7,5)</w:t>
            </w:r>
          </w:p>
        </w:tc>
        <w:tc>
          <w:tcPr>
            <w:tcW w:w="1803" w:type="dxa"/>
          </w:tcPr>
          <w:p w14:paraId="5D613274" w14:textId="44D7BC2D" w:rsidR="00CB309A" w:rsidRDefault="00E1513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5.7</w:t>
            </w:r>
          </w:p>
        </w:tc>
        <w:tc>
          <w:tcPr>
            <w:tcW w:w="1803" w:type="dxa"/>
          </w:tcPr>
          <w:p w14:paraId="74D9811A" w14:textId="6159530C" w:rsidR="00CB309A" w:rsidRDefault="008E77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9A1B8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0.5</w:t>
            </w:r>
          </w:p>
        </w:tc>
        <w:tc>
          <w:tcPr>
            <w:tcW w:w="1803" w:type="dxa"/>
          </w:tcPr>
          <w:p w14:paraId="573AB10A" w14:textId="30107C4B" w:rsidR="00CB309A" w:rsidRDefault="008E77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6.02</w:t>
            </w:r>
          </w:p>
        </w:tc>
        <w:tc>
          <w:tcPr>
            <w:tcW w:w="1804" w:type="dxa"/>
          </w:tcPr>
          <w:p w14:paraId="01A6AA5F" w14:textId="63A1FA42" w:rsidR="00CB309A" w:rsidRDefault="009A1B8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CB309A" w14:paraId="4A0CB287" w14:textId="77777777" w:rsidTr="00407BA4">
        <w:tc>
          <w:tcPr>
            <w:tcW w:w="1803" w:type="dxa"/>
          </w:tcPr>
          <w:p w14:paraId="22291932" w14:textId="77777777" w:rsidR="00CB309A" w:rsidRDefault="00CB30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A6(6,4)</w:t>
            </w:r>
          </w:p>
        </w:tc>
        <w:tc>
          <w:tcPr>
            <w:tcW w:w="1803" w:type="dxa"/>
          </w:tcPr>
          <w:p w14:paraId="1DB85A20" w14:textId="01DC136B" w:rsidR="00CB309A" w:rsidRDefault="00E1513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4.53</w:t>
            </w:r>
          </w:p>
        </w:tc>
        <w:tc>
          <w:tcPr>
            <w:tcW w:w="1803" w:type="dxa"/>
          </w:tcPr>
          <w:p w14:paraId="446631A0" w14:textId="2A650D74" w:rsidR="00CB309A" w:rsidRDefault="008E77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9A1B81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1.11</w:t>
            </w:r>
          </w:p>
        </w:tc>
        <w:tc>
          <w:tcPr>
            <w:tcW w:w="1803" w:type="dxa"/>
          </w:tcPr>
          <w:p w14:paraId="1F8AA337" w14:textId="441914E0" w:rsidR="00CB309A" w:rsidRDefault="008E77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6.26</w:t>
            </w:r>
          </w:p>
        </w:tc>
        <w:tc>
          <w:tcPr>
            <w:tcW w:w="1804" w:type="dxa"/>
          </w:tcPr>
          <w:p w14:paraId="24A43186" w14:textId="580A9A4E" w:rsidR="00CB309A" w:rsidRDefault="009A1B8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CB309A" w14:paraId="75CF3591" w14:textId="77777777" w:rsidTr="00407BA4">
        <w:tc>
          <w:tcPr>
            <w:tcW w:w="1803" w:type="dxa"/>
          </w:tcPr>
          <w:p w14:paraId="6429BE81" w14:textId="77777777" w:rsidR="00CB309A" w:rsidRDefault="00CB30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A7(4,9)</w:t>
            </w:r>
          </w:p>
        </w:tc>
        <w:tc>
          <w:tcPr>
            <w:tcW w:w="1803" w:type="dxa"/>
          </w:tcPr>
          <w:p w14:paraId="307E566C" w14:textId="7D3FE29B" w:rsidR="00CB309A" w:rsidRDefault="00024F0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6.04</w:t>
            </w:r>
          </w:p>
        </w:tc>
        <w:tc>
          <w:tcPr>
            <w:tcW w:w="1803" w:type="dxa"/>
          </w:tcPr>
          <w:p w14:paraId="79C634DD" w14:textId="3FD27F8D" w:rsidR="00CB309A" w:rsidRDefault="008E77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4.72</w:t>
            </w:r>
          </w:p>
        </w:tc>
        <w:tc>
          <w:tcPr>
            <w:tcW w:w="1803" w:type="dxa"/>
          </w:tcPr>
          <w:p w14:paraId="43E6F500" w14:textId="04A96F05" w:rsidR="00CB309A" w:rsidRPr="001155ED" w:rsidRDefault="008E779A" w:rsidP="00407BA4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</w:pPr>
            <w:r w:rsidRPr="001155ED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1.11</w:t>
            </w:r>
          </w:p>
        </w:tc>
        <w:tc>
          <w:tcPr>
            <w:tcW w:w="1804" w:type="dxa"/>
          </w:tcPr>
          <w:p w14:paraId="0E51DE70" w14:textId="29CE847E" w:rsidR="00CB309A" w:rsidRDefault="009A1B8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</w:tr>
      <w:tr w:rsidR="00CB309A" w14:paraId="3D439D97" w14:textId="77777777" w:rsidTr="00407BA4">
        <w:tc>
          <w:tcPr>
            <w:tcW w:w="1803" w:type="dxa"/>
          </w:tcPr>
          <w:p w14:paraId="2946F570" w14:textId="77777777" w:rsidR="00CB309A" w:rsidRDefault="00CB30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A8(2,10)</w:t>
            </w:r>
          </w:p>
        </w:tc>
        <w:tc>
          <w:tcPr>
            <w:tcW w:w="1803" w:type="dxa"/>
          </w:tcPr>
          <w:p w14:paraId="2242839C" w14:textId="0EC9D2FC" w:rsidR="00CB309A" w:rsidRDefault="00024F0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6.52</w:t>
            </w:r>
          </w:p>
        </w:tc>
        <w:tc>
          <w:tcPr>
            <w:tcW w:w="1803" w:type="dxa"/>
          </w:tcPr>
          <w:p w14:paraId="6CBFBACE" w14:textId="60DA2121" w:rsidR="00CB309A" w:rsidRDefault="008E779A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6..73</w:t>
            </w:r>
          </w:p>
        </w:tc>
        <w:tc>
          <w:tcPr>
            <w:tcW w:w="1803" w:type="dxa"/>
          </w:tcPr>
          <w:p w14:paraId="126E6773" w14:textId="30B7CA54" w:rsidR="00CB309A" w:rsidRPr="001155ED" w:rsidRDefault="008E779A" w:rsidP="00407BA4">
            <w:pPr>
              <w:jc w:val="center"/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</w:pPr>
            <w:r w:rsidRPr="001155ED">
              <w:rPr>
                <w:rFonts w:ascii="Times New Roman" w:eastAsiaTheme="minorEastAsia" w:hAnsi="Times New Roman" w:cs="Times New Roman"/>
                <w:color w:val="FF0000"/>
                <w:sz w:val="28"/>
                <w:szCs w:val="28"/>
              </w:rPr>
              <w:t>1.11</w:t>
            </w:r>
          </w:p>
        </w:tc>
        <w:tc>
          <w:tcPr>
            <w:tcW w:w="1804" w:type="dxa"/>
          </w:tcPr>
          <w:p w14:paraId="30836EEF" w14:textId="72BDADA9" w:rsidR="00CB309A" w:rsidRDefault="009A1B8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</w:tr>
    </w:tbl>
    <w:p w14:paraId="5470C4E9" w14:textId="273D2F87" w:rsidR="008167F6" w:rsidRDefault="008167F6" w:rsidP="00283E48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71550437" w14:textId="00E9FD53" w:rsidR="00885AC9" w:rsidRDefault="00885AC9" w:rsidP="00283E4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Ta thấy tâm các cụm không thay đổi =&gt; Thuật toán dừng</w:t>
      </w:r>
    </w:p>
    <w:p w14:paraId="2BA80B6E" w14:textId="1B9D403A" w:rsidR="00885AC9" w:rsidRDefault="00885AC9" w:rsidP="00283E4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Cụm 1: </w:t>
      </w:r>
      <w:r w:rsidR="00F0799A">
        <w:rPr>
          <w:rFonts w:ascii="Times New Roman" w:eastAsiaTheme="minorEastAsia" w:hAnsi="Times New Roman" w:cs="Times New Roman"/>
          <w:sz w:val="28"/>
          <w:szCs w:val="28"/>
        </w:rPr>
        <w:t>A1, A2</w:t>
      </w:r>
    </w:p>
    <w:p w14:paraId="5341E683" w14:textId="662DC459" w:rsidR="00F0799A" w:rsidRDefault="00F0799A" w:rsidP="00F0799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Cụm 2: A3, A4, A5, A6 </w:t>
      </w:r>
    </w:p>
    <w:p w14:paraId="2234FF2A" w14:textId="04D27F39" w:rsidR="00F0799A" w:rsidRDefault="00F0799A" w:rsidP="00F0799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Cụm 3: A7, A8 </w:t>
      </w:r>
    </w:p>
    <w:p w14:paraId="5C42798B" w14:textId="77777777" w:rsidR="008167F6" w:rsidRPr="00F65CE9" w:rsidRDefault="008167F6" w:rsidP="00283E48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463DEB68" w14:textId="0AB6D5EF" w:rsidR="00897B7B" w:rsidRPr="00897B7B" w:rsidRDefault="00897B7B" w:rsidP="00897B7B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897B7B">
        <w:rPr>
          <w:rFonts w:ascii="Times New Roman" w:eastAsiaTheme="minorEastAsia" w:hAnsi="Times New Roman" w:cs="Times New Roman"/>
          <w:b/>
          <w:bCs/>
          <w:sz w:val="28"/>
          <w:szCs w:val="28"/>
        </w:rPr>
        <w:t>Câu 2.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2</w:t>
      </w:r>
      <w:r w:rsidRPr="00897B7B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Mahattan</w:t>
      </w:r>
    </w:p>
    <w:p w14:paraId="507CCFD2" w14:textId="77777777" w:rsidR="00897B7B" w:rsidRDefault="00897B7B" w:rsidP="00897B7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A1(1, 2), A2(2, 5), A3(8, 4), A4(5, 7), A5(7, 5), A6(6, 4), A7(4, 9), A8(2, 10)</w:t>
      </w:r>
    </w:p>
    <w:p w14:paraId="5F3D795D" w14:textId="77777777" w:rsidR="00897B7B" w:rsidRDefault="00897B7B" w:rsidP="00897B7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Khởi tạo tâm :</w:t>
      </w:r>
    </w:p>
    <w:p w14:paraId="5465C8F7" w14:textId="77777777" w:rsidR="00897B7B" w:rsidRDefault="00897B7B" w:rsidP="00897B7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1: A1 =&gt; Tâm T1(1,2)</w:t>
      </w:r>
    </w:p>
    <w:p w14:paraId="5FDB7FF3" w14:textId="77777777" w:rsidR="00897B7B" w:rsidRDefault="00897B7B" w:rsidP="00897B7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2: A4 =&gt; Tâm T2(5,7)</w:t>
      </w:r>
    </w:p>
    <w:p w14:paraId="02C86D6A" w14:textId="77777777" w:rsidR="00897B7B" w:rsidRDefault="00897B7B" w:rsidP="00897B7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3: A7 =&gt; Tâm T3(4,9)</w:t>
      </w:r>
    </w:p>
    <w:p w14:paraId="5E1A30B5" w14:textId="7C78AC49" w:rsidR="00897B7B" w:rsidRPr="001155ED" w:rsidRDefault="00897B7B" w:rsidP="00897B7B">
      <w:pPr>
        <w:spacing w:after="120" w:line="288" w:lineRule="auto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Mahattan</w:t>
      </w:r>
      <w:r w:rsidRPr="001155ED">
        <w:rPr>
          <w:rFonts w:ascii="Times New Roman" w:hAnsi="Times New Roman" w:cs="Times New Roman"/>
          <w:color w:val="FF0000"/>
          <w:sz w:val="28"/>
          <w:szCs w:val="28"/>
        </w:rPr>
        <w:t xml:space="preserve">: d(i, j) = </w:t>
      </w:r>
      <w:r w:rsidR="003E7622">
        <w:rPr>
          <w:rFonts w:ascii="Times New Roman" w:hAnsi="Times New Roman" w:cs="Times New Roman"/>
          <w:color w:val="FF0000"/>
          <w:sz w:val="28"/>
          <w:szCs w:val="28"/>
        </w:rPr>
        <w:t>|x1 – x2| + |y1 -y2|</w:t>
      </w:r>
    </w:p>
    <w:p w14:paraId="2DCB683F" w14:textId="77777777" w:rsidR="00897B7B" w:rsidRPr="001202A5" w:rsidRDefault="00897B7B" w:rsidP="00897B7B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Lặp 1: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97B7B" w14:paraId="067F9BE3" w14:textId="77777777" w:rsidTr="00407BA4">
        <w:tc>
          <w:tcPr>
            <w:tcW w:w="1803" w:type="dxa"/>
          </w:tcPr>
          <w:p w14:paraId="6F6B1738" w14:textId="77777777" w:rsidR="00897B7B" w:rsidRDefault="00897B7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Điểm</w:t>
            </w:r>
          </w:p>
        </w:tc>
        <w:tc>
          <w:tcPr>
            <w:tcW w:w="1803" w:type="dxa"/>
          </w:tcPr>
          <w:p w14:paraId="7A66B37B" w14:textId="77777777" w:rsidR="00897B7B" w:rsidRDefault="00897B7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T1(1,2)</w:t>
            </w:r>
          </w:p>
        </w:tc>
        <w:tc>
          <w:tcPr>
            <w:tcW w:w="1803" w:type="dxa"/>
          </w:tcPr>
          <w:p w14:paraId="51006480" w14:textId="77777777" w:rsidR="00897B7B" w:rsidRDefault="00897B7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T2(5,7)</w:t>
            </w:r>
          </w:p>
        </w:tc>
        <w:tc>
          <w:tcPr>
            <w:tcW w:w="1803" w:type="dxa"/>
          </w:tcPr>
          <w:p w14:paraId="171C7538" w14:textId="77777777" w:rsidR="00897B7B" w:rsidRDefault="00897B7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T3(4,9)</w:t>
            </w:r>
          </w:p>
        </w:tc>
        <w:tc>
          <w:tcPr>
            <w:tcW w:w="1804" w:type="dxa"/>
          </w:tcPr>
          <w:p w14:paraId="39C99C58" w14:textId="77777777" w:rsidR="00897B7B" w:rsidRDefault="00897B7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Cụm</w:t>
            </w:r>
          </w:p>
        </w:tc>
      </w:tr>
      <w:tr w:rsidR="00897B7B" w14:paraId="20834405" w14:textId="77777777" w:rsidTr="00407BA4">
        <w:tc>
          <w:tcPr>
            <w:tcW w:w="1803" w:type="dxa"/>
          </w:tcPr>
          <w:p w14:paraId="688C049E" w14:textId="77777777" w:rsidR="00897B7B" w:rsidRDefault="00897B7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A1(1,2)</w:t>
            </w:r>
          </w:p>
        </w:tc>
        <w:tc>
          <w:tcPr>
            <w:tcW w:w="1803" w:type="dxa"/>
          </w:tcPr>
          <w:p w14:paraId="5E9A013B" w14:textId="3503B7F2" w:rsidR="00897B7B" w:rsidRDefault="00FD1BE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3" w:type="dxa"/>
          </w:tcPr>
          <w:p w14:paraId="552E1A7C" w14:textId="771536DE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803" w:type="dxa"/>
          </w:tcPr>
          <w:p w14:paraId="64BAF005" w14:textId="564715EA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04" w:type="dxa"/>
          </w:tcPr>
          <w:p w14:paraId="7296DC03" w14:textId="6AB4A198" w:rsidR="00897B7B" w:rsidRDefault="00FD1BE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</w:tr>
      <w:tr w:rsidR="00897B7B" w14:paraId="22F05142" w14:textId="77777777" w:rsidTr="00407BA4">
        <w:tc>
          <w:tcPr>
            <w:tcW w:w="1803" w:type="dxa"/>
          </w:tcPr>
          <w:p w14:paraId="66D54111" w14:textId="77777777" w:rsidR="00897B7B" w:rsidRDefault="00897B7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A2(2,5)</w:t>
            </w:r>
          </w:p>
        </w:tc>
        <w:tc>
          <w:tcPr>
            <w:tcW w:w="1803" w:type="dxa"/>
          </w:tcPr>
          <w:p w14:paraId="1E2E0D6F" w14:textId="2EA82687" w:rsidR="00897B7B" w:rsidRDefault="00FD1BE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03" w:type="dxa"/>
          </w:tcPr>
          <w:p w14:paraId="67C61026" w14:textId="03E6CFD3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03" w:type="dxa"/>
          </w:tcPr>
          <w:p w14:paraId="34665DD1" w14:textId="0020972A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04" w:type="dxa"/>
          </w:tcPr>
          <w:p w14:paraId="5629F6DD" w14:textId="47B58D2D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</w:tr>
      <w:tr w:rsidR="00897B7B" w14:paraId="59A66725" w14:textId="77777777" w:rsidTr="00407BA4">
        <w:tc>
          <w:tcPr>
            <w:tcW w:w="1803" w:type="dxa"/>
          </w:tcPr>
          <w:p w14:paraId="786A03B3" w14:textId="77777777" w:rsidR="00897B7B" w:rsidRDefault="00897B7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A3(8,4)</w:t>
            </w:r>
          </w:p>
        </w:tc>
        <w:tc>
          <w:tcPr>
            <w:tcW w:w="1803" w:type="dxa"/>
          </w:tcPr>
          <w:p w14:paraId="161CE91C" w14:textId="03DAC883" w:rsidR="00897B7B" w:rsidRDefault="00FD1BE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803" w:type="dxa"/>
          </w:tcPr>
          <w:p w14:paraId="6E278D0B" w14:textId="78519895" w:rsidR="00897B7B" w:rsidRDefault="001212E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03" w:type="dxa"/>
          </w:tcPr>
          <w:p w14:paraId="7E5ACFD6" w14:textId="7D53E1F9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804" w:type="dxa"/>
          </w:tcPr>
          <w:p w14:paraId="7CE433DC" w14:textId="1AF5E32C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897B7B" w14:paraId="2E7583ED" w14:textId="77777777" w:rsidTr="00407BA4">
        <w:tc>
          <w:tcPr>
            <w:tcW w:w="1803" w:type="dxa"/>
          </w:tcPr>
          <w:p w14:paraId="5FCFE9C1" w14:textId="77777777" w:rsidR="00897B7B" w:rsidRDefault="00897B7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A4(5,7)</w:t>
            </w:r>
          </w:p>
        </w:tc>
        <w:tc>
          <w:tcPr>
            <w:tcW w:w="1803" w:type="dxa"/>
          </w:tcPr>
          <w:p w14:paraId="46477FDB" w14:textId="7B4AF74B" w:rsidR="00897B7B" w:rsidRDefault="00FD1BE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803" w:type="dxa"/>
          </w:tcPr>
          <w:p w14:paraId="4000E03B" w14:textId="74636BAD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3" w:type="dxa"/>
          </w:tcPr>
          <w:p w14:paraId="7CA711F2" w14:textId="161104BF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4" w:type="dxa"/>
          </w:tcPr>
          <w:p w14:paraId="30685AF0" w14:textId="6618D112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897B7B" w14:paraId="1EAAD5FD" w14:textId="77777777" w:rsidTr="00407BA4">
        <w:tc>
          <w:tcPr>
            <w:tcW w:w="1803" w:type="dxa"/>
          </w:tcPr>
          <w:p w14:paraId="6D52F3A9" w14:textId="77777777" w:rsidR="00897B7B" w:rsidRDefault="00897B7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A5(7,5)</w:t>
            </w:r>
          </w:p>
        </w:tc>
        <w:tc>
          <w:tcPr>
            <w:tcW w:w="1803" w:type="dxa"/>
          </w:tcPr>
          <w:p w14:paraId="225A8F0F" w14:textId="05FDF0CF" w:rsidR="00897B7B" w:rsidRDefault="00FD1BE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803" w:type="dxa"/>
          </w:tcPr>
          <w:p w14:paraId="072F0540" w14:textId="379958DE" w:rsidR="00897B7B" w:rsidRDefault="00B35712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03" w:type="dxa"/>
          </w:tcPr>
          <w:p w14:paraId="31E910B6" w14:textId="46D77EC4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04" w:type="dxa"/>
          </w:tcPr>
          <w:p w14:paraId="5532F341" w14:textId="61198152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897B7B" w14:paraId="2D5C301F" w14:textId="77777777" w:rsidTr="00407BA4">
        <w:tc>
          <w:tcPr>
            <w:tcW w:w="1803" w:type="dxa"/>
          </w:tcPr>
          <w:p w14:paraId="1AE0086E" w14:textId="77777777" w:rsidR="00897B7B" w:rsidRDefault="00897B7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A6(6,4)</w:t>
            </w:r>
          </w:p>
        </w:tc>
        <w:tc>
          <w:tcPr>
            <w:tcW w:w="1803" w:type="dxa"/>
          </w:tcPr>
          <w:p w14:paraId="1FB01C4F" w14:textId="7A0BF2B6" w:rsidR="00897B7B" w:rsidRDefault="00FD1BE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03" w:type="dxa"/>
          </w:tcPr>
          <w:p w14:paraId="423ACCF4" w14:textId="5D0FD93A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03" w:type="dxa"/>
          </w:tcPr>
          <w:p w14:paraId="64D586B4" w14:textId="7DD1B9BE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04" w:type="dxa"/>
          </w:tcPr>
          <w:p w14:paraId="6E9D8DF7" w14:textId="2A830234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897B7B" w14:paraId="70A5DCA2" w14:textId="77777777" w:rsidTr="00407BA4">
        <w:tc>
          <w:tcPr>
            <w:tcW w:w="1803" w:type="dxa"/>
          </w:tcPr>
          <w:p w14:paraId="44AEE49C" w14:textId="77777777" w:rsidR="00897B7B" w:rsidRDefault="00897B7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A7(4,9)</w:t>
            </w:r>
          </w:p>
        </w:tc>
        <w:tc>
          <w:tcPr>
            <w:tcW w:w="1803" w:type="dxa"/>
          </w:tcPr>
          <w:p w14:paraId="04851C3A" w14:textId="26E4630E" w:rsidR="00897B7B" w:rsidRDefault="00FD1BE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03" w:type="dxa"/>
          </w:tcPr>
          <w:p w14:paraId="01989199" w14:textId="440D65D4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</w:tcPr>
          <w:p w14:paraId="55165AB8" w14:textId="54270363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4" w:type="dxa"/>
          </w:tcPr>
          <w:p w14:paraId="55A33144" w14:textId="2EE6E92C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</w:tr>
      <w:tr w:rsidR="00897B7B" w14:paraId="6921BE0F" w14:textId="77777777" w:rsidTr="00407BA4">
        <w:tc>
          <w:tcPr>
            <w:tcW w:w="1803" w:type="dxa"/>
          </w:tcPr>
          <w:p w14:paraId="260E3860" w14:textId="77777777" w:rsidR="00897B7B" w:rsidRDefault="00897B7B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A8(2,10)</w:t>
            </w:r>
          </w:p>
        </w:tc>
        <w:tc>
          <w:tcPr>
            <w:tcW w:w="1803" w:type="dxa"/>
          </w:tcPr>
          <w:p w14:paraId="0A9588BB" w14:textId="23577099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803" w:type="dxa"/>
          </w:tcPr>
          <w:p w14:paraId="25AB16D9" w14:textId="51085519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03" w:type="dxa"/>
          </w:tcPr>
          <w:p w14:paraId="2F983D0D" w14:textId="77B9D32A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4" w:type="dxa"/>
          </w:tcPr>
          <w:p w14:paraId="7E6AFABA" w14:textId="7EF84F71" w:rsidR="00897B7B" w:rsidRDefault="006B539E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</w:tr>
    </w:tbl>
    <w:p w14:paraId="26C0282A" w14:textId="34D1AA8D" w:rsidR="00F65CE9" w:rsidRDefault="00F65CE9" w:rsidP="00283E48">
      <w:pPr>
        <w:rPr>
          <w:rFonts w:ascii="Times New Roman" w:eastAsiaTheme="minorEastAsia" w:hAnsi="Times New Roman" w:cs="Times New Roman"/>
          <w:sz w:val="32"/>
          <w:szCs w:val="32"/>
        </w:rPr>
      </w:pPr>
    </w:p>
    <w:p w14:paraId="7091C8A0" w14:textId="77777777" w:rsidR="004C08FD" w:rsidRDefault="004C08FD" w:rsidP="004C08F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1: A1, A2 =&gt; Tâm T1 (1+2/2, 2+5/2) = (1.5, 3.5)</w:t>
      </w:r>
    </w:p>
    <w:p w14:paraId="23CAA1E1" w14:textId="77777777" w:rsidR="004C08FD" w:rsidRDefault="004C08FD" w:rsidP="004C08F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2: A3, A4, A5, A6 =&gt; Tâm T2(8+5+7+6/4, 4+7+5+4/4) = (6.5, 5)</w:t>
      </w:r>
    </w:p>
    <w:p w14:paraId="2FB1030A" w14:textId="77777777" w:rsidR="004C08FD" w:rsidRDefault="004C08FD" w:rsidP="004C08F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3: A7, A8 =&gt; Tâm T3(4+2/2, 9+10/2) = (3, 9.5)</w:t>
      </w:r>
    </w:p>
    <w:p w14:paraId="501CF3B6" w14:textId="21AE76E1" w:rsidR="004C08FD" w:rsidRPr="001202A5" w:rsidRDefault="004C08FD" w:rsidP="004C08F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Lặp 2: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4C08FD" w14:paraId="1F9C7A77" w14:textId="77777777" w:rsidTr="00407BA4">
        <w:tc>
          <w:tcPr>
            <w:tcW w:w="1803" w:type="dxa"/>
          </w:tcPr>
          <w:p w14:paraId="01BE5BF2" w14:textId="5687CC0B" w:rsidR="004C08FD" w:rsidRDefault="004C08FD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Điểm</w:t>
            </w:r>
          </w:p>
        </w:tc>
        <w:tc>
          <w:tcPr>
            <w:tcW w:w="1803" w:type="dxa"/>
          </w:tcPr>
          <w:p w14:paraId="7EDA1526" w14:textId="7DA2C59B" w:rsidR="004C08FD" w:rsidRDefault="004C08FD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T1(1.5, 3.5)</w:t>
            </w:r>
          </w:p>
        </w:tc>
        <w:tc>
          <w:tcPr>
            <w:tcW w:w="1803" w:type="dxa"/>
          </w:tcPr>
          <w:p w14:paraId="0F6A4287" w14:textId="252B7ADB" w:rsidR="004C08FD" w:rsidRDefault="004C08FD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T2(6.5, 5)</w:t>
            </w:r>
          </w:p>
        </w:tc>
        <w:tc>
          <w:tcPr>
            <w:tcW w:w="1803" w:type="dxa"/>
          </w:tcPr>
          <w:p w14:paraId="7A86F8DA" w14:textId="0DAC41DD" w:rsidR="004C08FD" w:rsidRDefault="004C08FD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T3(3, 9.5)</w:t>
            </w:r>
          </w:p>
        </w:tc>
        <w:tc>
          <w:tcPr>
            <w:tcW w:w="1804" w:type="dxa"/>
          </w:tcPr>
          <w:p w14:paraId="2705ABCC" w14:textId="2F2ADF59" w:rsidR="004C08FD" w:rsidRDefault="004C08FD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Cụm</w:t>
            </w:r>
          </w:p>
        </w:tc>
      </w:tr>
      <w:tr w:rsidR="004C08FD" w14:paraId="016BE800" w14:textId="77777777" w:rsidTr="00407BA4">
        <w:tc>
          <w:tcPr>
            <w:tcW w:w="1803" w:type="dxa"/>
          </w:tcPr>
          <w:p w14:paraId="5112FA66" w14:textId="67228F3B" w:rsidR="004C08FD" w:rsidRDefault="004C08FD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A1(1,2)</w:t>
            </w:r>
          </w:p>
        </w:tc>
        <w:tc>
          <w:tcPr>
            <w:tcW w:w="1803" w:type="dxa"/>
          </w:tcPr>
          <w:p w14:paraId="601D0CB8" w14:textId="22DEA6C9" w:rsidR="004C08FD" w:rsidRDefault="00994C84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</w:tcPr>
          <w:p w14:paraId="557DDDBD" w14:textId="4FAF9287" w:rsidR="004C08FD" w:rsidRDefault="00994C84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8.5</w:t>
            </w:r>
          </w:p>
        </w:tc>
        <w:tc>
          <w:tcPr>
            <w:tcW w:w="1803" w:type="dxa"/>
          </w:tcPr>
          <w:p w14:paraId="58B06EE8" w14:textId="7B74D063" w:rsidR="004C08FD" w:rsidRDefault="00EC145F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9.5</w:t>
            </w:r>
          </w:p>
        </w:tc>
        <w:tc>
          <w:tcPr>
            <w:tcW w:w="1804" w:type="dxa"/>
          </w:tcPr>
          <w:p w14:paraId="039B8C8E" w14:textId="3C4893E0" w:rsidR="004C08FD" w:rsidRDefault="00EC145F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</w:tr>
      <w:tr w:rsidR="004C08FD" w14:paraId="4BFBC2E1" w14:textId="77777777" w:rsidTr="00407BA4">
        <w:tc>
          <w:tcPr>
            <w:tcW w:w="1803" w:type="dxa"/>
          </w:tcPr>
          <w:p w14:paraId="23AFF542" w14:textId="511AF462" w:rsidR="004C08FD" w:rsidRDefault="004C08FD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A2(2,5)</w:t>
            </w:r>
          </w:p>
        </w:tc>
        <w:tc>
          <w:tcPr>
            <w:tcW w:w="1803" w:type="dxa"/>
          </w:tcPr>
          <w:p w14:paraId="3060B3BB" w14:textId="27028189" w:rsidR="004C08FD" w:rsidRDefault="00994C84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</w:tcPr>
          <w:p w14:paraId="08DBC83E" w14:textId="62F7A495" w:rsidR="004C08FD" w:rsidRDefault="00994C84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4.5</w:t>
            </w:r>
          </w:p>
        </w:tc>
        <w:tc>
          <w:tcPr>
            <w:tcW w:w="1803" w:type="dxa"/>
          </w:tcPr>
          <w:p w14:paraId="729DB04D" w14:textId="7251D4CD" w:rsidR="004C08FD" w:rsidRDefault="00EC145F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5.5</w:t>
            </w:r>
          </w:p>
        </w:tc>
        <w:tc>
          <w:tcPr>
            <w:tcW w:w="1804" w:type="dxa"/>
          </w:tcPr>
          <w:p w14:paraId="26815DE4" w14:textId="475DCEB1" w:rsidR="004C08FD" w:rsidRDefault="00EC145F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</w:tr>
      <w:tr w:rsidR="004C08FD" w14:paraId="10AFF7B5" w14:textId="77777777" w:rsidTr="00407BA4">
        <w:tc>
          <w:tcPr>
            <w:tcW w:w="1803" w:type="dxa"/>
          </w:tcPr>
          <w:p w14:paraId="146FFD6B" w14:textId="1D76ECC8" w:rsidR="004C08FD" w:rsidRDefault="004C08FD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A3(8,4)</w:t>
            </w:r>
          </w:p>
        </w:tc>
        <w:tc>
          <w:tcPr>
            <w:tcW w:w="1803" w:type="dxa"/>
          </w:tcPr>
          <w:p w14:paraId="2759B6E2" w14:textId="74F5833B" w:rsidR="004C08FD" w:rsidRDefault="00994C84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03" w:type="dxa"/>
          </w:tcPr>
          <w:p w14:paraId="37C9BABE" w14:textId="15364585" w:rsidR="004C08FD" w:rsidRDefault="00994C84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2.5</w:t>
            </w:r>
          </w:p>
        </w:tc>
        <w:tc>
          <w:tcPr>
            <w:tcW w:w="1803" w:type="dxa"/>
          </w:tcPr>
          <w:p w14:paraId="510DDF2B" w14:textId="74A7D450" w:rsidR="004C08FD" w:rsidRDefault="00EC145F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10.5</w:t>
            </w:r>
          </w:p>
        </w:tc>
        <w:tc>
          <w:tcPr>
            <w:tcW w:w="1804" w:type="dxa"/>
          </w:tcPr>
          <w:p w14:paraId="1C374DCA" w14:textId="74CF3FBA" w:rsidR="004C08FD" w:rsidRDefault="00EC145F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4C08FD" w14:paraId="3922F2C7" w14:textId="77777777" w:rsidTr="00407BA4">
        <w:tc>
          <w:tcPr>
            <w:tcW w:w="1803" w:type="dxa"/>
          </w:tcPr>
          <w:p w14:paraId="49BE8C82" w14:textId="7B8352F2" w:rsidR="004C08FD" w:rsidRDefault="004C08FD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A4(5,7)</w:t>
            </w:r>
          </w:p>
        </w:tc>
        <w:tc>
          <w:tcPr>
            <w:tcW w:w="1803" w:type="dxa"/>
          </w:tcPr>
          <w:p w14:paraId="2E212215" w14:textId="09B86174" w:rsidR="004C08FD" w:rsidRDefault="00994C84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03" w:type="dxa"/>
          </w:tcPr>
          <w:p w14:paraId="482544B6" w14:textId="15D658D6" w:rsidR="004C08FD" w:rsidRDefault="00994C84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3.5</w:t>
            </w:r>
          </w:p>
        </w:tc>
        <w:tc>
          <w:tcPr>
            <w:tcW w:w="1803" w:type="dxa"/>
          </w:tcPr>
          <w:p w14:paraId="58C9E616" w14:textId="68582927" w:rsidR="004C08FD" w:rsidRDefault="00EC145F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4.5</w:t>
            </w:r>
          </w:p>
        </w:tc>
        <w:tc>
          <w:tcPr>
            <w:tcW w:w="1804" w:type="dxa"/>
          </w:tcPr>
          <w:p w14:paraId="548CD061" w14:textId="4DCCC432" w:rsidR="004C08FD" w:rsidRDefault="00EC145F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4C08FD" w14:paraId="72D0E473" w14:textId="77777777" w:rsidTr="00407BA4">
        <w:tc>
          <w:tcPr>
            <w:tcW w:w="1803" w:type="dxa"/>
          </w:tcPr>
          <w:p w14:paraId="0CC89875" w14:textId="3035A414" w:rsidR="004C08FD" w:rsidRDefault="004C08FD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A5(7,5)</w:t>
            </w:r>
          </w:p>
        </w:tc>
        <w:tc>
          <w:tcPr>
            <w:tcW w:w="1803" w:type="dxa"/>
          </w:tcPr>
          <w:p w14:paraId="068D8405" w14:textId="017F4BBA" w:rsidR="004C08FD" w:rsidRDefault="00994C84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03" w:type="dxa"/>
          </w:tcPr>
          <w:p w14:paraId="7E0E5A2D" w14:textId="7F95829C" w:rsidR="004C08FD" w:rsidRDefault="00994C84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803" w:type="dxa"/>
          </w:tcPr>
          <w:p w14:paraId="07A6708E" w14:textId="62BE53DD" w:rsidR="004C08FD" w:rsidRDefault="00EC145F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8.5</w:t>
            </w:r>
          </w:p>
        </w:tc>
        <w:tc>
          <w:tcPr>
            <w:tcW w:w="1804" w:type="dxa"/>
          </w:tcPr>
          <w:p w14:paraId="1738A2F9" w14:textId="438F954B" w:rsidR="004C08FD" w:rsidRDefault="00EC145F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4C08FD" w14:paraId="326414E5" w14:textId="77777777" w:rsidTr="00407BA4">
        <w:tc>
          <w:tcPr>
            <w:tcW w:w="1803" w:type="dxa"/>
          </w:tcPr>
          <w:p w14:paraId="52D9003E" w14:textId="5A9F7ABC" w:rsidR="004C08FD" w:rsidRDefault="004C08FD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A6(6,4)</w:t>
            </w:r>
          </w:p>
        </w:tc>
        <w:tc>
          <w:tcPr>
            <w:tcW w:w="1803" w:type="dxa"/>
          </w:tcPr>
          <w:p w14:paraId="69EB3D16" w14:textId="0B88D4F9" w:rsidR="004C08FD" w:rsidRDefault="00994C84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03" w:type="dxa"/>
          </w:tcPr>
          <w:p w14:paraId="00936AC9" w14:textId="647AC166" w:rsidR="004C08FD" w:rsidRDefault="00994C84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1.5</w:t>
            </w:r>
          </w:p>
        </w:tc>
        <w:tc>
          <w:tcPr>
            <w:tcW w:w="1803" w:type="dxa"/>
          </w:tcPr>
          <w:p w14:paraId="327442D0" w14:textId="2746D5FD" w:rsidR="004C08FD" w:rsidRDefault="00EC145F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8.5</w:t>
            </w:r>
          </w:p>
        </w:tc>
        <w:tc>
          <w:tcPr>
            <w:tcW w:w="1804" w:type="dxa"/>
          </w:tcPr>
          <w:p w14:paraId="3133FC55" w14:textId="765F43FF" w:rsidR="004C08FD" w:rsidRDefault="00EC145F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4C08FD" w14:paraId="2A9997D2" w14:textId="77777777" w:rsidTr="00407BA4">
        <w:tc>
          <w:tcPr>
            <w:tcW w:w="1803" w:type="dxa"/>
          </w:tcPr>
          <w:p w14:paraId="44826660" w14:textId="47B94FBA" w:rsidR="004C08FD" w:rsidRDefault="004C08FD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A7(4,9)</w:t>
            </w:r>
          </w:p>
        </w:tc>
        <w:tc>
          <w:tcPr>
            <w:tcW w:w="1803" w:type="dxa"/>
          </w:tcPr>
          <w:p w14:paraId="599E5684" w14:textId="263029E5" w:rsidR="004C08FD" w:rsidRDefault="00994C84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03" w:type="dxa"/>
          </w:tcPr>
          <w:p w14:paraId="2A69DBD3" w14:textId="6484798C" w:rsidR="004C08FD" w:rsidRDefault="00994C84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6.5</w:t>
            </w:r>
          </w:p>
        </w:tc>
        <w:tc>
          <w:tcPr>
            <w:tcW w:w="1803" w:type="dxa"/>
          </w:tcPr>
          <w:p w14:paraId="3A22E746" w14:textId="1D715F80" w:rsidR="004C08FD" w:rsidRDefault="00EC145F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1.5</w:t>
            </w:r>
          </w:p>
        </w:tc>
        <w:tc>
          <w:tcPr>
            <w:tcW w:w="1804" w:type="dxa"/>
          </w:tcPr>
          <w:p w14:paraId="680F360E" w14:textId="3FC0811A" w:rsidR="004C08FD" w:rsidRDefault="00EC145F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</w:tr>
      <w:tr w:rsidR="004C08FD" w14:paraId="7D28CD99" w14:textId="77777777" w:rsidTr="00407BA4">
        <w:tc>
          <w:tcPr>
            <w:tcW w:w="1803" w:type="dxa"/>
          </w:tcPr>
          <w:p w14:paraId="616219DF" w14:textId="0E4136EF" w:rsidR="004C08FD" w:rsidRDefault="004C08FD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A8(2,10)</w:t>
            </w:r>
          </w:p>
        </w:tc>
        <w:tc>
          <w:tcPr>
            <w:tcW w:w="1803" w:type="dxa"/>
          </w:tcPr>
          <w:p w14:paraId="0B875DE7" w14:textId="008BCAB6" w:rsidR="004C08FD" w:rsidRDefault="00994C84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03" w:type="dxa"/>
          </w:tcPr>
          <w:p w14:paraId="632A0AE2" w14:textId="0B4930C3" w:rsidR="004C08FD" w:rsidRDefault="00994C84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9.5</w:t>
            </w:r>
          </w:p>
        </w:tc>
        <w:tc>
          <w:tcPr>
            <w:tcW w:w="1803" w:type="dxa"/>
          </w:tcPr>
          <w:p w14:paraId="5EF06122" w14:textId="4ED4297E" w:rsidR="004C08FD" w:rsidRDefault="00EC145F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1.5</w:t>
            </w:r>
          </w:p>
        </w:tc>
        <w:tc>
          <w:tcPr>
            <w:tcW w:w="1804" w:type="dxa"/>
          </w:tcPr>
          <w:p w14:paraId="46CB37CF" w14:textId="572598D6" w:rsidR="004C08FD" w:rsidRDefault="00EC145F" w:rsidP="004C08FD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</w:tr>
    </w:tbl>
    <w:p w14:paraId="008E1013" w14:textId="77777777" w:rsidR="00EC145F" w:rsidRDefault="00EC145F" w:rsidP="00EC145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Ta thấy tâm các cụm không thay đổi =&gt; Thuật toán dừng</w:t>
      </w:r>
    </w:p>
    <w:p w14:paraId="650B5316" w14:textId="77777777" w:rsidR="00EC145F" w:rsidRDefault="00EC145F" w:rsidP="00EC145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1: A1, A2</w:t>
      </w:r>
    </w:p>
    <w:p w14:paraId="7E7F56F2" w14:textId="77777777" w:rsidR="00EC145F" w:rsidRDefault="00EC145F" w:rsidP="00EC145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Cụm 2: A3, A4, A5, A6 </w:t>
      </w:r>
    </w:p>
    <w:p w14:paraId="7637730E" w14:textId="33191BE7" w:rsidR="00EC145F" w:rsidRDefault="00EC145F" w:rsidP="00EC145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Cụm 3: A7, A8 </w:t>
      </w:r>
    </w:p>
    <w:p w14:paraId="655041CF" w14:textId="77777777" w:rsidR="009340DD" w:rsidRDefault="009340DD" w:rsidP="00EC145F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73431FBD" w14:textId="1D8D1DCD" w:rsidR="00F446B1" w:rsidRPr="00897B7B" w:rsidRDefault="00F446B1" w:rsidP="00F446B1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897B7B">
        <w:rPr>
          <w:rFonts w:ascii="Times New Roman" w:eastAsiaTheme="minorEastAsia" w:hAnsi="Times New Roman" w:cs="Times New Roman"/>
          <w:b/>
          <w:bCs/>
          <w:sz w:val="28"/>
          <w:szCs w:val="28"/>
        </w:rPr>
        <w:t>Câu 2.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3</w:t>
      </w:r>
      <w:r w:rsidRPr="00897B7B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Minkowski</w:t>
      </w:r>
    </w:p>
    <w:p w14:paraId="7125884C" w14:textId="77777777" w:rsidR="00F446B1" w:rsidRDefault="00F446B1" w:rsidP="00F446B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A1(1, 2), A2(2, 5), A3(8, 4), A4(5, 7), A5(7, 5), A6(6, 4), A7(4, 9), A8(2, 10)</w:t>
      </w:r>
    </w:p>
    <w:p w14:paraId="47EAC884" w14:textId="77777777" w:rsidR="00F446B1" w:rsidRDefault="00F446B1" w:rsidP="00F446B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Khởi tạo tâm :</w:t>
      </w:r>
    </w:p>
    <w:p w14:paraId="151B4201" w14:textId="77777777" w:rsidR="00F446B1" w:rsidRDefault="00F446B1" w:rsidP="00F446B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Cụm 1: A1 =&gt; Tâm T1(1,2)</w:t>
      </w:r>
    </w:p>
    <w:p w14:paraId="51BFCFDE" w14:textId="77777777" w:rsidR="00F446B1" w:rsidRDefault="00F446B1" w:rsidP="00F446B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2: A4 =&gt; Tâm T2(5,7)</w:t>
      </w:r>
    </w:p>
    <w:p w14:paraId="469657A2" w14:textId="77777777" w:rsidR="00F446B1" w:rsidRDefault="00F446B1" w:rsidP="00F446B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3: A7 =&gt; Tâm T3(4,9)</w:t>
      </w:r>
    </w:p>
    <w:p w14:paraId="10ACAF7B" w14:textId="1EE0C1C3" w:rsidR="00F446B1" w:rsidRPr="001155ED" w:rsidRDefault="00F446B1" w:rsidP="00F446B1">
      <w:pPr>
        <w:spacing w:after="120" w:line="288" w:lineRule="auto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Minkowski</w:t>
      </w:r>
      <w:r w:rsidRPr="001155ED">
        <w:rPr>
          <w:rFonts w:ascii="Times New Roman" w:hAnsi="Times New Roman" w:cs="Times New Roman"/>
          <w:color w:val="FF0000"/>
          <w:sz w:val="28"/>
          <w:szCs w:val="28"/>
        </w:rPr>
        <w:t xml:space="preserve">: </w:t>
      </w:r>
      <m:oMath>
        <m:r>
          <w:rPr>
            <w:rFonts w:ascii="Cambria Math" w:hAnsi="Cambria Math" w:cs="Times New Roman"/>
            <w:color w:val="FF0000"/>
            <w:sz w:val="28"/>
            <w:szCs w:val="28"/>
          </w:rPr>
          <m:t>d</m:t>
        </m:r>
        <m:d>
          <m:dPr>
            <m:ctrlPr>
              <w:rPr>
                <w:rFonts w:ascii="Cambria Math" w:hAnsi="Cambria Math" w:cs="Times New Roman"/>
                <w:i/>
                <w:iCs/>
                <w:color w:val="FF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FF0000"/>
                <w:sz w:val="28"/>
                <w:szCs w:val="28"/>
              </w:rPr>
              <m:t>i,j</m:t>
            </m:r>
          </m:e>
        </m:d>
        <m:r>
          <w:rPr>
            <w:rFonts w:ascii="Cambria Math" w:hAnsi="Cambria Math" w:cs="Times New Roman"/>
            <w:color w:val="FF0000"/>
            <w:sz w:val="28"/>
            <w:szCs w:val="28"/>
          </w:rPr>
          <m:t>=</m:t>
        </m:r>
        <m:rad>
          <m:radPr>
            <m:ctrlPr>
              <w:rPr>
                <w:rFonts w:ascii="Cambria Math" w:hAnsi="Cambria Math" w:cs="Times New Roman"/>
                <w:i/>
                <w:iCs/>
                <w:color w:val="FF0000"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color w:val="FF0000"/>
                <w:sz w:val="28"/>
                <w:szCs w:val="28"/>
              </w:rPr>
              <m:t>h</m:t>
            </m:r>
          </m:deg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color w:val="FF0000"/>
                    <w:sz w:val="28"/>
                    <w:szCs w:val="28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iCs/>
                        <w:color w:val="FF0000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FF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FF0000"/>
                            <w:sz w:val="28"/>
                            <w:szCs w:val="28"/>
                          </w:rPr>
                          <m:t>i1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color w:val="FF0000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FF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FF0000"/>
                            <w:sz w:val="28"/>
                            <w:szCs w:val="28"/>
                          </w:rPr>
                          <m:t>j1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color w:val="FF0000"/>
                    <w:sz w:val="28"/>
                    <w:szCs w:val="28"/>
                  </w:rPr>
                  <m:t>h</m:t>
                </m:r>
              </m:sup>
            </m:sSup>
            <m:r>
              <w:rPr>
                <w:rFonts w:ascii="Cambria Math" w:hAnsi="Cambria Math" w:cs="Times New Roman"/>
                <w:color w:val="FF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color w:val="FF0000"/>
                    <w:sz w:val="28"/>
                    <w:szCs w:val="28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iCs/>
                        <w:color w:val="FF0000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FF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FF0000"/>
                            <w:sz w:val="28"/>
                            <w:szCs w:val="28"/>
                          </w:rPr>
                          <m:t>i2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color w:val="FF0000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FF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FF0000"/>
                            <w:sz w:val="28"/>
                            <w:szCs w:val="28"/>
                          </w:rPr>
                          <m:t>j2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color w:val="FF0000"/>
                    <w:sz w:val="28"/>
                    <w:szCs w:val="28"/>
                  </w:rPr>
                  <m:t>h</m:t>
                </m:r>
              </m:sup>
            </m:sSup>
            <m:r>
              <w:rPr>
                <w:rFonts w:ascii="Cambria Math" w:hAnsi="Cambria Math" w:cs="Times New Roman"/>
                <w:color w:val="FF0000"/>
                <w:sz w:val="28"/>
                <w:szCs w:val="28"/>
              </w:rPr>
              <m:t>+ …+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color w:val="FF0000"/>
                    <w:sz w:val="28"/>
                    <w:szCs w:val="28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iCs/>
                        <w:color w:val="FF0000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FF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FF0000"/>
                            <w:sz w:val="28"/>
                            <w:szCs w:val="28"/>
                          </w:rPr>
                          <m:t>ip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color w:val="FF0000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FF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FF0000"/>
                            <w:sz w:val="28"/>
                            <w:szCs w:val="28"/>
                          </w:rPr>
                          <m:t>jp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color w:val="FF0000"/>
                    <w:sz w:val="28"/>
                    <w:szCs w:val="28"/>
                  </w:rPr>
                  <m:t>h</m:t>
                </m:r>
              </m:sup>
            </m:sSup>
          </m:e>
        </m:rad>
      </m:oMath>
    </w:p>
    <w:p w14:paraId="4BD4BC0D" w14:textId="77777777" w:rsidR="00F446B1" w:rsidRPr="001202A5" w:rsidRDefault="00F446B1" w:rsidP="00F446B1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Lặp 1: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446B1" w14:paraId="6E49A369" w14:textId="77777777" w:rsidTr="00407BA4">
        <w:tc>
          <w:tcPr>
            <w:tcW w:w="1803" w:type="dxa"/>
          </w:tcPr>
          <w:p w14:paraId="3B3F2BAB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Điểm</w:t>
            </w:r>
          </w:p>
        </w:tc>
        <w:tc>
          <w:tcPr>
            <w:tcW w:w="1803" w:type="dxa"/>
          </w:tcPr>
          <w:p w14:paraId="017B1D03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T1(1,2)</w:t>
            </w:r>
          </w:p>
        </w:tc>
        <w:tc>
          <w:tcPr>
            <w:tcW w:w="1803" w:type="dxa"/>
          </w:tcPr>
          <w:p w14:paraId="6B14A00E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T2(5,7)</w:t>
            </w:r>
          </w:p>
        </w:tc>
        <w:tc>
          <w:tcPr>
            <w:tcW w:w="1803" w:type="dxa"/>
          </w:tcPr>
          <w:p w14:paraId="114D1A1F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T3(4,9)</w:t>
            </w:r>
          </w:p>
        </w:tc>
        <w:tc>
          <w:tcPr>
            <w:tcW w:w="1804" w:type="dxa"/>
          </w:tcPr>
          <w:p w14:paraId="55EFDEF8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Cụm</w:t>
            </w:r>
          </w:p>
        </w:tc>
      </w:tr>
      <w:tr w:rsidR="00F446B1" w14:paraId="3AD55A84" w14:textId="77777777" w:rsidTr="00407BA4">
        <w:tc>
          <w:tcPr>
            <w:tcW w:w="1803" w:type="dxa"/>
          </w:tcPr>
          <w:p w14:paraId="1A0EF2C0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A1(1,2)</w:t>
            </w:r>
          </w:p>
        </w:tc>
        <w:tc>
          <w:tcPr>
            <w:tcW w:w="1803" w:type="dxa"/>
          </w:tcPr>
          <w:p w14:paraId="4A83701D" w14:textId="2CEFB1BD" w:rsidR="00F446B1" w:rsidRDefault="00893D66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3" w:type="dxa"/>
          </w:tcPr>
          <w:p w14:paraId="2F70E380" w14:textId="1EF93527" w:rsidR="00F446B1" w:rsidRDefault="006D676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5.74</w:t>
            </w:r>
          </w:p>
        </w:tc>
        <w:tc>
          <w:tcPr>
            <w:tcW w:w="1803" w:type="dxa"/>
          </w:tcPr>
          <w:p w14:paraId="18D46C9C" w14:textId="0B837CA4" w:rsidR="00F446B1" w:rsidRDefault="006D676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7.18</w:t>
            </w:r>
          </w:p>
        </w:tc>
        <w:tc>
          <w:tcPr>
            <w:tcW w:w="1804" w:type="dxa"/>
          </w:tcPr>
          <w:p w14:paraId="28575E9C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</w:tr>
      <w:tr w:rsidR="00F446B1" w14:paraId="5AA6D8AE" w14:textId="77777777" w:rsidTr="00407BA4">
        <w:tc>
          <w:tcPr>
            <w:tcW w:w="1803" w:type="dxa"/>
          </w:tcPr>
          <w:p w14:paraId="25FE5D9C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A2(2,5)</w:t>
            </w:r>
          </w:p>
        </w:tc>
        <w:tc>
          <w:tcPr>
            <w:tcW w:w="1803" w:type="dxa"/>
          </w:tcPr>
          <w:p w14:paraId="2A59F37A" w14:textId="49903068" w:rsidR="00F446B1" w:rsidRDefault="00893D66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3.04</w:t>
            </w:r>
          </w:p>
        </w:tc>
        <w:tc>
          <w:tcPr>
            <w:tcW w:w="1803" w:type="dxa"/>
          </w:tcPr>
          <w:p w14:paraId="57DE65F0" w14:textId="07528C3A" w:rsidR="00F446B1" w:rsidRDefault="006D676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3.27</w:t>
            </w:r>
          </w:p>
        </w:tc>
        <w:tc>
          <w:tcPr>
            <w:tcW w:w="1803" w:type="dxa"/>
          </w:tcPr>
          <w:p w14:paraId="09F98122" w14:textId="721301F3" w:rsidR="00F446B1" w:rsidRDefault="006D676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4.16</w:t>
            </w:r>
          </w:p>
        </w:tc>
        <w:tc>
          <w:tcPr>
            <w:tcW w:w="1804" w:type="dxa"/>
          </w:tcPr>
          <w:p w14:paraId="43DB99C4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</w:tr>
      <w:tr w:rsidR="00F446B1" w14:paraId="22BFAD41" w14:textId="77777777" w:rsidTr="00407BA4">
        <w:tc>
          <w:tcPr>
            <w:tcW w:w="1803" w:type="dxa"/>
          </w:tcPr>
          <w:p w14:paraId="4DD37B4E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A3(8,4)</w:t>
            </w:r>
          </w:p>
        </w:tc>
        <w:tc>
          <w:tcPr>
            <w:tcW w:w="1803" w:type="dxa"/>
          </w:tcPr>
          <w:p w14:paraId="452E2EFC" w14:textId="052E101B" w:rsidR="00F446B1" w:rsidRDefault="00893D66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7.05</w:t>
            </w:r>
          </w:p>
        </w:tc>
        <w:tc>
          <w:tcPr>
            <w:tcW w:w="1803" w:type="dxa"/>
          </w:tcPr>
          <w:p w14:paraId="17CD569C" w14:textId="5BAA681A" w:rsidR="00F446B1" w:rsidRDefault="006D676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3.78</w:t>
            </w:r>
          </w:p>
        </w:tc>
        <w:tc>
          <w:tcPr>
            <w:tcW w:w="1803" w:type="dxa"/>
          </w:tcPr>
          <w:p w14:paraId="3B806914" w14:textId="2BD200D4" w:rsidR="00F446B1" w:rsidRDefault="006D676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5.74</w:t>
            </w:r>
          </w:p>
        </w:tc>
        <w:tc>
          <w:tcPr>
            <w:tcW w:w="1804" w:type="dxa"/>
          </w:tcPr>
          <w:p w14:paraId="484BE5E7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F446B1" w14:paraId="674F2C75" w14:textId="77777777" w:rsidTr="00407BA4">
        <w:tc>
          <w:tcPr>
            <w:tcW w:w="1803" w:type="dxa"/>
          </w:tcPr>
          <w:p w14:paraId="2E666464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A4(5,7)</w:t>
            </w:r>
          </w:p>
        </w:tc>
        <w:tc>
          <w:tcPr>
            <w:tcW w:w="1803" w:type="dxa"/>
          </w:tcPr>
          <w:p w14:paraId="292618A3" w14:textId="0DBE8BFE" w:rsidR="00F446B1" w:rsidRDefault="00893D66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5.73</w:t>
            </w:r>
          </w:p>
        </w:tc>
        <w:tc>
          <w:tcPr>
            <w:tcW w:w="1803" w:type="dxa"/>
          </w:tcPr>
          <w:p w14:paraId="358BE38E" w14:textId="3368A302" w:rsidR="00F446B1" w:rsidRDefault="006D676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3" w:type="dxa"/>
          </w:tcPr>
          <w:p w14:paraId="52A59D38" w14:textId="1DF0C492" w:rsidR="00F446B1" w:rsidRDefault="006D676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2.08</w:t>
            </w:r>
          </w:p>
        </w:tc>
        <w:tc>
          <w:tcPr>
            <w:tcW w:w="1804" w:type="dxa"/>
          </w:tcPr>
          <w:p w14:paraId="368D56FE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F446B1" w14:paraId="68EA0C09" w14:textId="77777777" w:rsidTr="00407BA4">
        <w:tc>
          <w:tcPr>
            <w:tcW w:w="1803" w:type="dxa"/>
          </w:tcPr>
          <w:p w14:paraId="63696AB4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A5(7,5)</w:t>
            </w:r>
          </w:p>
        </w:tc>
        <w:tc>
          <w:tcPr>
            <w:tcW w:w="1803" w:type="dxa"/>
          </w:tcPr>
          <w:p w14:paraId="5E2F724D" w14:textId="0EEC4FDC" w:rsidR="00F446B1" w:rsidRDefault="00893D66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6.24</w:t>
            </w:r>
          </w:p>
        </w:tc>
        <w:tc>
          <w:tcPr>
            <w:tcW w:w="1803" w:type="dxa"/>
          </w:tcPr>
          <w:p w14:paraId="5D40D7ED" w14:textId="213066D3" w:rsidR="00F446B1" w:rsidRDefault="006D676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2.52</w:t>
            </w:r>
          </w:p>
        </w:tc>
        <w:tc>
          <w:tcPr>
            <w:tcW w:w="1803" w:type="dxa"/>
          </w:tcPr>
          <w:p w14:paraId="1BA884C7" w14:textId="18F56C09" w:rsidR="00F446B1" w:rsidRDefault="006D676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4.</w:t>
            </w:r>
            <w:r w:rsidR="00BA5D51">
              <w:rPr>
                <w:rFonts w:ascii="Times New Roman" w:eastAsiaTheme="minorEastAsia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1804" w:type="dxa"/>
          </w:tcPr>
          <w:p w14:paraId="2AFA8C6D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F446B1" w14:paraId="211B77A0" w14:textId="77777777" w:rsidTr="00407BA4">
        <w:tc>
          <w:tcPr>
            <w:tcW w:w="1803" w:type="dxa"/>
          </w:tcPr>
          <w:p w14:paraId="75DC9852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A6(6,4)</w:t>
            </w:r>
          </w:p>
        </w:tc>
        <w:tc>
          <w:tcPr>
            <w:tcW w:w="1803" w:type="dxa"/>
          </w:tcPr>
          <w:p w14:paraId="2ACC86F0" w14:textId="7F604807" w:rsidR="00F446B1" w:rsidRDefault="00893D66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1803" w:type="dxa"/>
          </w:tcPr>
          <w:p w14:paraId="0361767D" w14:textId="32088AD5" w:rsidR="00F446B1" w:rsidRDefault="006D676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3.04</w:t>
            </w:r>
          </w:p>
        </w:tc>
        <w:tc>
          <w:tcPr>
            <w:tcW w:w="1803" w:type="dxa"/>
          </w:tcPr>
          <w:p w14:paraId="4D0B4FF5" w14:textId="4CFBDCB9" w:rsidR="00F446B1" w:rsidRDefault="00BA5D5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1804" w:type="dxa"/>
          </w:tcPr>
          <w:p w14:paraId="46074CD6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F446B1" w14:paraId="781ABEBB" w14:textId="77777777" w:rsidTr="00407BA4">
        <w:tc>
          <w:tcPr>
            <w:tcW w:w="1803" w:type="dxa"/>
          </w:tcPr>
          <w:p w14:paraId="35C8EC59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A7(4,9)</w:t>
            </w:r>
          </w:p>
        </w:tc>
        <w:tc>
          <w:tcPr>
            <w:tcW w:w="1803" w:type="dxa"/>
          </w:tcPr>
          <w:p w14:paraId="781FE726" w14:textId="06C8436D" w:rsidR="00F446B1" w:rsidRDefault="00893D66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7.18</w:t>
            </w:r>
          </w:p>
        </w:tc>
        <w:tc>
          <w:tcPr>
            <w:tcW w:w="1803" w:type="dxa"/>
          </w:tcPr>
          <w:p w14:paraId="7AF38E51" w14:textId="72C4C629" w:rsidR="00F446B1" w:rsidRDefault="006D676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2.08</w:t>
            </w:r>
          </w:p>
        </w:tc>
        <w:tc>
          <w:tcPr>
            <w:tcW w:w="1803" w:type="dxa"/>
          </w:tcPr>
          <w:p w14:paraId="6CA7C0D2" w14:textId="754F74C7" w:rsidR="00F446B1" w:rsidRDefault="00BA5D5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4" w:type="dxa"/>
          </w:tcPr>
          <w:p w14:paraId="7A9D1AD1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</w:tr>
      <w:tr w:rsidR="00F446B1" w14:paraId="08210EA0" w14:textId="77777777" w:rsidTr="00407BA4">
        <w:tc>
          <w:tcPr>
            <w:tcW w:w="1803" w:type="dxa"/>
          </w:tcPr>
          <w:p w14:paraId="3514010C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A8(2,10)</w:t>
            </w:r>
          </w:p>
        </w:tc>
        <w:tc>
          <w:tcPr>
            <w:tcW w:w="1803" w:type="dxa"/>
          </w:tcPr>
          <w:p w14:paraId="5B78FF9A" w14:textId="34362291" w:rsidR="00F446B1" w:rsidRDefault="00604CA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03" w:type="dxa"/>
          </w:tcPr>
          <w:p w14:paraId="4BF29368" w14:textId="1D10ED1C" w:rsidR="00F446B1" w:rsidRDefault="006D676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3.78</w:t>
            </w:r>
          </w:p>
        </w:tc>
        <w:tc>
          <w:tcPr>
            <w:tcW w:w="1803" w:type="dxa"/>
          </w:tcPr>
          <w:p w14:paraId="340DDC2B" w14:textId="4C0C03D5" w:rsidR="00F446B1" w:rsidRDefault="00BA5D5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2.08</w:t>
            </w:r>
          </w:p>
        </w:tc>
        <w:tc>
          <w:tcPr>
            <w:tcW w:w="1804" w:type="dxa"/>
          </w:tcPr>
          <w:p w14:paraId="12C419DE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</w:tr>
    </w:tbl>
    <w:p w14:paraId="773AD3B5" w14:textId="77777777" w:rsidR="00F446B1" w:rsidRDefault="00F446B1" w:rsidP="00F446B1">
      <w:pPr>
        <w:rPr>
          <w:rFonts w:ascii="Times New Roman" w:eastAsiaTheme="minorEastAsia" w:hAnsi="Times New Roman" w:cs="Times New Roman"/>
          <w:sz w:val="32"/>
          <w:szCs w:val="32"/>
        </w:rPr>
      </w:pPr>
    </w:p>
    <w:p w14:paraId="26D8C0D0" w14:textId="77777777" w:rsidR="00F446B1" w:rsidRDefault="00F446B1" w:rsidP="00F446B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1: A1, A2 =&gt; Tâm T1 (1+2/2, 2+5/2) = (1.5, 3.5)</w:t>
      </w:r>
    </w:p>
    <w:p w14:paraId="6469C15A" w14:textId="77777777" w:rsidR="00F446B1" w:rsidRDefault="00F446B1" w:rsidP="00F446B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2: A3, A4, A5, A6 =&gt; Tâm T2(8+5+7+6/4, 4+7+5+4/4) = (6.5, 5)</w:t>
      </w:r>
    </w:p>
    <w:p w14:paraId="482B9913" w14:textId="7B79D241" w:rsidR="00F446B1" w:rsidRDefault="00F446B1" w:rsidP="00F446B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3: A7, A8 =&gt; Tâm T3(4+2/2, 9+10/2) = (3, 9.5)</w:t>
      </w:r>
    </w:p>
    <w:p w14:paraId="51E090BD" w14:textId="2F1D863E" w:rsidR="00A87B39" w:rsidRDefault="00A87B39" w:rsidP="00F446B1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AB3BB5D" w14:textId="77777777" w:rsidR="00A87B39" w:rsidRDefault="00A87B39" w:rsidP="00F446B1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4B9C3FA6" w14:textId="77777777" w:rsidR="00F446B1" w:rsidRPr="001202A5" w:rsidRDefault="00F446B1" w:rsidP="00F446B1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Lặp 2: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446B1" w14:paraId="4955591E" w14:textId="77777777" w:rsidTr="00407BA4">
        <w:tc>
          <w:tcPr>
            <w:tcW w:w="1803" w:type="dxa"/>
          </w:tcPr>
          <w:p w14:paraId="4442A3AA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Điểm</w:t>
            </w:r>
          </w:p>
        </w:tc>
        <w:tc>
          <w:tcPr>
            <w:tcW w:w="1803" w:type="dxa"/>
          </w:tcPr>
          <w:p w14:paraId="4B8D7ADD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T1(1.5, 3.5)</w:t>
            </w:r>
          </w:p>
        </w:tc>
        <w:tc>
          <w:tcPr>
            <w:tcW w:w="1803" w:type="dxa"/>
          </w:tcPr>
          <w:p w14:paraId="0DAF3C6A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T2(6.5, 5)</w:t>
            </w:r>
          </w:p>
        </w:tc>
        <w:tc>
          <w:tcPr>
            <w:tcW w:w="1803" w:type="dxa"/>
          </w:tcPr>
          <w:p w14:paraId="16AD76F7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T3(3, 9.5)</w:t>
            </w:r>
          </w:p>
        </w:tc>
        <w:tc>
          <w:tcPr>
            <w:tcW w:w="1804" w:type="dxa"/>
          </w:tcPr>
          <w:p w14:paraId="17B9AE03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Cụm</w:t>
            </w:r>
          </w:p>
        </w:tc>
      </w:tr>
      <w:tr w:rsidR="00F446B1" w14:paraId="35FC3B2C" w14:textId="77777777" w:rsidTr="00407BA4">
        <w:tc>
          <w:tcPr>
            <w:tcW w:w="1803" w:type="dxa"/>
          </w:tcPr>
          <w:p w14:paraId="6A48BE4B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A1(1,2)</w:t>
            </w:r>
          </w:p>
        </w:tc>
        <w:tc>
          <w:tcPr>
            <w:tcW w:w="1803" w:type="dxa"/>
          </w:tcPr>
          <w:p w14:paraId="03B940C1" w14:textId="1DD3FFC6" w:rsidR="00F446B1" w:rsidRDefault="00363C92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1.52</w:t>
            </w:r>
          </w:p>
        </w:tc>
        <w:tc>
          <w:tcPr>
            <w:tcW w:w="1803" w:type="dxa"/>
          </w:tcPr>
          <w:p w14:paraId="74F5E91A" w14:textId="16CDEAE7" w:rsidR="00F446B1" w:rsidRDefault="000A692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5.78</w:t>
            </w:r>
          </w:p>
        </w:tc>
        <w:tc>
          <w:tcPr>
            <w:tcW w:w="1803" w:type="dxa"/>
          </w:tcPr>
          <w:p w14:paraId="18FC851B" w14:textId="560FAB84" w:rsidR="00F446B1" w:rsidRDefault="000A692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7.55</w:t>
            </w:r>
          </w:p>
        </w:tc>
        <w:tc>
          <w:tcPr>
            <w:tcW w:w="1804" w:type="dxa"/>
          </w:tcPr>
          <w:p w14:paraId="2A8B1DA0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</w:tr>
      <w:tr w:rsidR="00F446B1" w14:paraId="360E9078" w14:textId="77777777" w:rsidTr="00407BA4">
        <w:tc>
          <w:tcPr>
            <w:tcW w:w="1803" w:type="dxa"/>
          </w:tcPr>
          <w:p w14:paraId="2876DBBB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A2(2,5)</w:t>
            </w:r>
          </w:p>
        </w:tc>
        <w:tc>
          <w:tcPr>
            <w:tcW w:w="1803" w:type="dxa"/>
          </w:tcPr>
          <w:p w14:paraId="72D8591E" w14:textId="7607642F" w:rsidR="00F446B1" w:rsidRDefault="000A692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1.52</w:t>
            </w:r>
          </w:p>
        </w:tc>
        <w:tc>
          <w:tcPr>
            <w:tcW w:w="1803" w:type="dxa"/>
          </w:tcPr>
          <w:p w14:paraId="70DFB8F9" w14:textId="320D0216" w:rsidR="00F446B1" w:rsidRDefault="000A692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4.5</w:t>
            </w:r>
          </w:p>
        </w:tc>
        <w:tc>
          <w:tcPr>
            <w:tcW w:w="1803" w:type="dxa"/>
          </w:tcPr>
          <w:p w14:paraId="51C82A02" w14:textId="6084D2B7" w:rsidR="00F446B1" w:rsidRDefault="000A692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4.51</w:t>
            </w:r>
          </w:p>
        </w:tc>
        <w:tc>
          <w:tcPr>
            <w:tcW w:w="1804" w:type="dxa"/>
          </w:tcPr>
          <w:p w14:paraId="07006AD1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</w:tr>
      <w:tr w:rsidR="00F446B1" w14:paraId="5A93C3FE" w14:textId="77777777" w:rsidTr="00407BA4">
        <w:tc>
          <w:tcPr>
            <w:tcW w:w="1803" w:type="dxa"/>
          </w:tcPr>
          <w:p w14:paraId="67C91C70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A3(8,4)</w:t>
            </w:r>
          </w:p>
        </w:tc>
        <w:tc>
          <w:tcPr>
            <w:tcW w:w="1803" w:type="dxa"/>
          </w:tcPr>
          <w:p w14:paraId="2954F484" w14:textId="6DC4A385" w:rsidR="00F446B1" w:rsidRDefault="000A692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6.5</w:t>
            </w:r>
          </w:p>
        </w:tc>
        <w:tc>
          <w:tcPr>
            <w:tcW w:w="1803" w:type="dxa"/>
          </w:tcPr>
          <w:p w14:paraId="3B354126" w14:textId="7159906A" w:rsidR="00F446B1" w:rsidRDefault="000A692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1.63</w:t>
            </w:r>
          </w:p>
        </w:tc>
        <w:tc>
          <w:tcPr>
            <w:tcW w:w="1803" w:type="dxa"/>
          </w:tcPr>
          <w:p w14:paraId="05111671" w14:textId="7CD81A1A" w:rsidR="00F446B1" w:rsidRDefault="000A692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6.63</w:t>
            </w:r>
          </w:p>
        </w:tc>
        <w:tc>
          <w:tcPr>
            <w:tcW w:w="1804" w:type="dxa"/>
          </w:tcPr>
          <w:p w14:paraId="7B969309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F446B1" w14:paraId="2BB4918B" w14:textId="77777777" w:rsidTr="00407BA4">
        <w:tc>
          <w:tcPr>
            <w:tcW w:w="1803" w:type="dxa"/>
          </w:tcPr>
          <w:p w14:paraId="71D2CDB3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A4(5,7)</w:t>
            </w:r>
          </w:p>
        </w:tc>
        <w:tc>
          <w:tcPr>
            <w:tcW w:w="1803" w:type="dxa"/>
          </w:tcPr>
          <w:p w14:paraId="3F2A317B" w14:textId="794509DC" w:rsidR="00F446B1" w:rsidRDefault="000A692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4.41</w:t>
            </w:r>
          </w:p>
        </w:tc>
        <w:tc>
          <w:tcPr>
            <w:tcW w:w="1803" w:type="dxa"/>
          </w:tcPr>
          <w:p w14:paraId="50B9136D" w14:textId="21EA44B7" w:rsidR="00F446B1" w:rsidRDefault="000A692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2.25</w:t>
            </w:r>
          </w:p>
        </w:tc>
        <w:tc>
          <w:tcPr>
            <w:tcW w:w="1803" w:type="dxa"/>
          </w:tcPr>
          <w:p w14:paraId="672B0AF8" w14:textId="023B8888" w:rsidR="00F446B1" w:rsidRDefault="000A692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2.87</w:t>
            </w:r>
          </w:p>
        </w:tc>
        <w:tc>
          <w:tcPr>
            <w:tcW w:w="1804" w:type="dxa"/>
          </w:tcPr>
          <w:p w14:paraId="7950CC25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F446B1" w14:paraId="787D09CA" w14:textId="77777777" w:rsidTr="00407BA4">
        <w:tc>
          <w:tcPr>
            <w:tcW w:w="1803" w:type="dxa"/>
          </w:tcPr>
          <w:p w14:paraId="49403CC4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A5(7,5)</w:t>
            </w:r>
          </w:p>
        </w:tc>
        <w:tc>
          <w:tcPr>
            <w:tcW w:w="1803" w:type="dxa"/>
          </w:tcPr>
          <w:p w14:paraId="4067F8AE" w14:textId="1A24DA19" w:rsidR="00F446B1" w:rsidRDefault="000A692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5.54</w:t>
            </w:r>
          </w:p>
        </w:tc>
        <w:tc>
          <w:tcPr>
            <w:tcW w:w="1803" w:type="dxa"/>
          </w:tcPr>
          <w:p w14:paraId="6FBBFE01" w14:textId="71CEA4D2" w:rsidR="00F446B1" w:rsidRDefault="000A692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803" w:type="dxa"/>
          </w:tcPr>
          <w:p w14:paraId="1A0C618E" w14:textId="6B5C4F18" w:rsidR="00F446B1" w:rsidRDefault="000A692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5.37</w:t>
            </w:r>
          </w:p>
        </w:tc>
        <w:tc>
          <w:tcPr>
            <w:tcW w:w="1804" w:type="dxa"/>
          </w:tcPr>
          <w:p w14:paraId="68073B5B" w14:textId="3A6F5D98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F446B1" w14:paraId="257396E9" w14:textId="77777777" w:rsidTr="00407BA4">
        <w:tc>
          <w:tcPr>
            <w:tcW w:w="1803" w:type="dxa"/>
          </w:tcPr>
          <w:p w14:paraId="6FED949F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A6(6,4)</w:t>
            </w:r>
          </w:p>
        </w:tc>
        <w:tc>
          <w:tcPr>
            <w:tcW w:w="1803" w:type="dxa"/>
          </w:tcPr>
          <w:p w14:paraId="086B9CEA" w14:textId="129EB4BC" w:rsidR="00F446B1" w:rsidRDefault="000A692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4.5</w:t>
            </w:r>
          </w:p>
        </w:tc>
        <w:tc>
          <w:tcPr>
            <w:tcW w:w="1803" w:type="dxa"/>
          </w:tcPr>
          <w:p w14:paraId="236F67F2" w14:textId="541614BA" w:rsidR="00F446B1" w:rsidRDefault="000A692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1.04</w:t>
            </w:r>
          </w:p>
        </w:tc>
        <w:tc>
          <w:tcPr>
            <w:tcW w:w="1803" w:type="dxa"/>
          </w:tcPr>
          <w:p w14:paraId="03F36577" w14:textId="0B65856E" w:rsidR="00F446B1" w:rsidRDefault="003E2E43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5.78</w:t>
            </w:r>
          </w:p>
        </w:tc>
        <w:tc>
          <w:tcPr>
            <w:tcW w:w="1804" w:type="dxa"/>
          </w:tcPr>
          <w:p w14:paraId="2B8842B3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F446B1" w14:paraId="7CC4D306" w14:textId="77777777" w:rsidTr="00407BA4">
        <w:tc>
          <w:tcPr>
            <w:tcW w:w="1803" w:type="dxa"/>
          </w:tcPr>
          <w:p w14:paraId="5E711FDD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A7(4,9)</w:t>
            </w:r>
          </w:p>
        </w:tc>
        <w:tc>
          <w:tcPr>
            <w:tcW w:w="1803" w:type="dxa"/>
          </w:tcPr>
          <w:p w14:paraId="34E05C78" w14:textId="6A270C37" w:rsidR="00F446B1" w:rsidRDefault="000A692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5.67</w:t>
            </w:r>
          </w:p>
        </w:tc>
        <w:tc>
          <w:tcPr>
            <w:tcW w:w="1803" w:type="dxa"/>
          </w:tcPr>
          <w:p w14:paraId="1E4832C0" w14:textId="4F014BBF" w:rsidR="00F446B1" w:rsidRDefault="000A692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4.3</w:t>
            </w:r>
          </w:p>
        </w:tc>
        <w:tc>
          <w:tcPr>
            <w:tcW w:w="1803" w:type="dxa"/>
          </w:tcPr>
          <w:p w14:paraId="52CFAA58" w14:textId="32A19BE0" w:rsidR="00F446B1" w:rsidRDefault="003E2E43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1.04</w:t>
            </w:r>
          </w:p>
        </w:tc>
        <w:tc>
          <w:tcPr>
            <w:tcW w:w="1804" w:type="dxa"/>
          </w:tcPr>
          <w:p w14:paraId="03C6CD76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</w:tr>
      <w:tr w:rsidR="00F446B1" w14:paraId="0A9D7A11" w14:textId="77777777" w:rsidTr="00407BA4">
        <w:tc>
          <w:tcPr>
            <w:tcW w:w="1803" w:type="dxa"/>
          </w:tcPr>
          <w:p w14:paraId="25E07EFF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A8(2,10)</w:t>
            </w:r>
          </w:p>
        </w:tc>
        <w:tc>
          <w:tcPr>
            <w:tcW w:w="1803" w:type="dxa"/>
          </w:tcPr>
          <w:p w14:paraId="3074D32E" w14:textId="4319AA25" w:rsidR="00F446B1" w:rsidRDefault="000A692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6.5</w:t>
            </w:r>
          </w:p>
        </w:tc>
        <w:tc>
          <w:tcPr>
            <w:tcW w:w="1803" w:type="dxa"/>
          </w:tcPr>
          <w:p w14:paraId="0CD65DB0" w14:textId="31277310" w:rsidR="00F446B1" w:rsidRDefault="000A692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6.0</w:t>
            </w:r>
          </w:p>
        </w:tc>
        <w:tc>
          <w:tcPr>
            <w:tcW w:w="1803" w:type="dxa"/>
          </w:tcPr>
          <w:p w14:paraId="16D4D17A" w14:textId="38BCF674" w:rsidR="00F446B1" w:rsidRDefault="003E2E43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1.04</w:t>
            </w:r>
          </w:p>
        </w:tc>
        <w:tc>
          <w:tcPr>
            <w:tcW w:w="1804" w:type="dxa"/>
          </w:tcPr>
          <w:p w14:paraId="7D74F30F" w14:textId="77777777" w:rsidR="00F446B1" w:rsidRDefault="00F446B1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</w:tr>
    </w:tbl>
    <w:p w14:paraId="3D317D8B" w14:textId="77777777" w:rsidR="00AB2337" w:rsidRDefault="00AB2337" w:rsidP="00F446B1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6609C24" w14:textId="348A6AD7" w:rsidR="00F446B1" w:rsidRDefault="00F446B1" w:rsidP="00F446B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Ta thấy tâm các cụm không thay đổi =&gt; Thuật toán dừng</w:t>
      </w:r>
    </w:p>
    <w:p w14:paraId="5352F33C" w14:textId="77777777" w:rsidR="00F446B1" w:rsidRDefault="00F446B1" w:rsidP="00F446B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1: A1, A2</w:t>
      </w:r>
    </w:p>
    <w:p w14:paraId="304A1CB0" w14:textId="77777777" w:rsidR="00F446B1" w:rsidRDefault="00F446B1" w:rsidP="00F446B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Cụm 2: A3, A4, A5, A6 </w:t>
      </w:r>
    </w:p>
    <w:p w14:paraId="263B6840" w14:textId="246970C5" w:rsidR="00F446B1" w:rsidRDefault="00F446B1" w:rsidP="00F446B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Cụm 3: A7, A8 </w:t>
      </w:r>
    </w:p>
    <w:p w14:paraId="7C17F687" w14:textId="77777777" w:rsidR="00807062" w:rsidRDefault="00807062" w:rsidP="00F446B1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2141567E" w14:textId="721491C2" w:rsidR="00807062" w:rsidRPr="00897B7B" w:rsidRDefault="00807062" w:rsidP="00807062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897B7B">
        <w:rPr>
          <w:rFonts w:ascii="Times New Roman" w:eastAsiaTheme="minorEastAsia" w:hAnsi="Times New Roman" w:cs="Times New Roman"/>
          <w:b/>
          <w:bCs/>
          <w:sz w:val="28"/>
          <w:szCs w:val="28"/>
        </w:rPr>
        <w:t>Câu 2.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4</w:t>
      </w:r>
      <w:r w:rsidRPr="00897B7B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Tính khoảng cách</w:t>
      </w:r>
      <w:r w:rsidR="0010411F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tối đa giữa 2 giá trị</w:t>
      </w:r>
    </w:p>
    <w:p w14:paraId="629FE1C9" w14:textId="77777777" w:rsidR="00807062" w:rsidRDefault="00807062" w:rsidP="0080706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A1(1, 2), A2(2, 5), A3(8, 4), A4(5, 7), A5(7, 5), A6(6, 4), A7(4, 9), A8(2, 10)</w:t>
      </w:r>
    </w:p>
    <w:p w14:paraId="2AA5B6D6" w14:textId="77777777" w:rsidR="00807062" w:rsidRDefault="00807062" w:rsidP="0080706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Khởi tạo tâm :</w:t>
      </w:r>
    </w:p>
    <w:p w14:paraId="3263E8EA" w14:textId="77777777" w:rsidR="00807062" w:rsidRDefault="00807062" w:rsidP="0080706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Cụm 1: A1 =&gt; Tâm T1(1,2)</w:t>
      </w:r>
    </w:p>
    <w:p w14:paraId="3DEB2330" w14:textId="77777777" w:rsidR="00807062" w:rsidRDefault="00807062" w:rsidP="0080706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2: A4 =&gt; Tâm T2(5,7)</w:t>
      </w:r>
    </w:p>
    <w:p w14:paraId="00B1BB8A" w14:textId="77777777" w:rsidR="00807062" w:rsidRDefault="00807062" w:rsidP="0080706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3: A7 =&gt; Tâm T3(4,9)</w:t>
      </w:r>
    </w:p>
    <w:p w14:paraId="3D743B1B" w14:textId="0643DECE" w:rsidR="00807062" w:rsidRPr="00123C4A" w:rsidRDefault="00D84C62" w:rsidP="00807062">
      <w:pPr>
        <w:spacing w:after="120" w:line="288" w:lineRule="auto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Khoảng cách tối đa</w:t>
      </w:r>
      <w:r w:rsidR="00807062" w:rsidRPr="001155ED">
        <w:rPr>
          <w:rFonts w:ascii="Times New Roman" w:hAnsi="Times New Roman" w:cs="Times New Roman"/>
          <w:color w:val="FF0000"/>
          <w:sz w:val="28"/>
          <w:szCs w:val="28"/>
        </w:rPr>
        <w:t xml:space="preserve">: </w:t>
      </w:r>
      <m:oMath>
        <m:r>
          <w:rPr>
            <w:rFonts w:ascii="Cambria Math" w:hAnsi="Cambria Math" w:cs="Times New Roman"/>
            <w:color w:val="FF0000"/>
            <w:sz w:val="28"/>
            <w:szCs w:val="28"/>
          </w:rPr>
          <m:t>d</m:t>
        </m:r>
        <m:d>
          <m:dPr>
            <m:ctrlPr>
              <w:rPr>
                <w:rFonts w:ascii="Cambria Math" w:hAnsi="Cambria Math" w:cs="Times New Roman"/>
                <w:i/>
                <w:iCs/>
                <w:color w:val="FF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FF0000"/>
                <w:sz w:val="28"/>
                <w:szCs w:val="28"/>
              </w:rPr>
              <m:t>i,j</m:t>
            </m:r>
          </m:e>
        </m:d>
        <m:r>
          <w:rPr>
            <w:rFonts w:ascii="Cambria Math" w:hAnsi="Cambria Math" w:cs="Times New Roman"/>
            <w:color w:val="FF0000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iCs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color w:val="FF0000"/>
                <w:sz w:val="28"/>
                <w:szCs w:val="28"/>
              </w:rPr>
              <m:t>max</m:t>
            </m:r>
          </m:e>
          <m:sub>
            <m:r>
              <w:rPr>
                <w:rFonts w:ascii="Cambria Math" w:hAnsi="Cambria Math" w:cs="Times New Roman"/>
                <w:color w:val="FF0000"/>
                <w:sz w:val="28"/>
                <w:szCs w:val="28"/>
              </w:rPr>
              <m:t>f</m:t>
            </m:r>
          </m:sub>
          <m:sup>
            <m:r>
              <w:rPr>
                <w:rFonts w:ascii="Cambria Math" w:hAnsi="Cambria Math" w:cs="Times New Roman"/>
                <w:color w:val="FF0000"/>
                <w:sz w:val="28"/>
                <w:szCs w:val="28"/>
              </w:rPr>
              <m:t>p</m:t>
            </m:r>
          </m:sup>
        </m:sSubSup>
      </m:oMath>
      <w:r w:rsidRPr="00D84C62">
        <w:rPr>
          <w:rFonts w:ascii="Cambria Math" w:hAnsi="Cambria Math" w:cs="Times New Roman"/>
          <w:i/>
          <w:iCs/>
          <w:color w:val="FF0000"/>
          <w:sz w:val="28"/>
          <w:szCs w:val="28"/>
          <w:lang w:val="pt-BR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iCs/>
                <w:color w:val="FF0000"/>
                <w:sz w:val="28"/>
                <w:szCs w:val="28"/>
                <w:lang w:val="pt-BR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FF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FF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FF0000"/>
                    <w:sz w:val="28"/>
                    <w:szCs w:val="28"/>
                  </w:rPr>
                  <m:t>if</m:t>
                </m:r>
              </m:sub>
            </m:sSub>
            <m:r>
              <w:rPr>
                <w:rFonts w:ascii="Cambria Math" w:hAnsi="Cambria Math" w:cs="Times New Roman"/>
                <w:color w:val="FF0000"/>
                <w:sz w:val="28"/>
                <w:szCs w:val="28"/>
              </w:rPr>
              <m:t> </m:t>
            </m:r>
            <m:r>
              <m:rPr>
                <m:nor/>
              </m:rPr>
              <w:rPr>
                <w:rFonts w:ascii="Cambria Math" w:hAnsi="Cambria Math" w:cs="Times New Roman"/>
                <w:i/>
                <w:iCs/>
                <w:color w:val="FF0000"/>
                <w:sz w:val="28"/>
                <w:szCs w:val="28"/>
              </w:rPr>
              <m:t>- 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FF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FF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FF0000"/>
                    <w:sz w:val="28"/>
                    <w:szCs w:val="28"/>
                  </w:rPr>
                  <m:t>jf</m:t>
                </m:r>
              </m:sub>
            </m:sSub>
          </m:e>
        </m:d>
      </m:oMath>
      <w:r w:rsidR="00123C4A">
        <w:rPr>
          <w:rFonts w:ascii="Cambria Math" w:eastAsiaTheme="minorEastAsia" w:hAnsi="Cambria Math" w:cs="Times New Roman"/>
          <w:i/>
          <w:iCs/>
          <w:color w:val="FF0000"/>
          <w:sz w:val="28"/>
          <w:szCs w:val="28"/>
          <w:lang w:val="pt-BR"/>
        </w:rPr>
        <w:t xml:space="preserve"> </w:t>
      </w:r>
      <w:r w:rsidR="00123C4A">
        <w:rPr>
          <w:rFonts w:ascii="Cambria Math" w:eastAsiaTheme="minorEastAsia" w:hAnsi="Cambria Math" w:cs="Times New Roman"/>
          <w:color w:val="FF0000"/>
          <w:sz w:val="28"/>
          <w:szCs w:val="28"/>
          <w:lang w:val="pt-BR"/>
        </w:rPr>
        <w:br/>
        <w:t>d(A1, T</w:t>
      </w:r>
      <w:r w:rsidR="003D5B1F">
        <w:rPr>
          <w:rFonts w:ascii="Cambria Math" w:eastAsiaTheme="minorEastAsia" w:hAnsi="Cambria Math" w:cs="Times New Roman"/>
          <w:color w:val="FF0000"/>
          <w:sz w:val="28"/>
          <w:szCs w:val="28"/>
          <w:lang w:val="pt-BR"/>
        </w:rPr>
        <w:t>2</w:t>
      </w:r>
      <w:r w:rsidR="00123C4A">
        <w:rPr>
          <w:rFonts w:ascii="Cambria Math" w:eastAsiaTheme="minorEastAsia" w:hAnsi="Cambria Math" w:cs="Times New Roman"/>
          <w:color w:val="FF0000"/>
          <w:sz w:val="28"/>
          <w:szCs w:val="28"/>
          <w:lang w:val="pt-BR"/>
        </w:rPr>
        <w:t>) = max [|1-</w:t>
      </w:r>
      <w:r w:rsidR="003D5B1F">
        <w:rPr>
          <w:rFonts w:ascii="Cambria Math" w:eastAsiaTheme="minorEastAsia" w:hAnsi="Cambria Math" w:cs="Times New Roman"/>
          <w:color w:val="FF0000"/>
          <w:sz w:val="28"/>
          <w:szCs w:val="28"/>
          <w:lang w:val="pt-BR"/>
        </w:rPr>
        <w:t>5</w:t>
      </w:r>
      <w:r w:rsidR="00123C4A">
        <w:rPr>
          <w:rFonts w:ascii="Cambria Math" w:eastAsiaTheme="minorEastAsia" w:hAnsi="Cambria Math" w:cs="Times New Roman"/>
          <w:color w:val="FF0000"/>
          <w:sz w:val="28"/>
          <w:szCs w:val="28"/>
          <w:lang w:val="pt-BR"/>
        </w:rPr>
        <w:t>|, |</w:t>
      </w:r>
      <w:r w:rsidR="003D5B1F">
        <w:rPr>
          <w:rFonts w:ascii="Cambria Math" w:eastAsiaTheme="minorEastAsia" w:hAnsi="Cambria Math" w:cs="Times New Roman"/>
          <w:color w:val="FF0000"/>
          <w:sz w:val="28"/>
          <w:szCs w:val="28"/>
          <w:lang w:val="pt-BR"/>
        </w:rPr>
        <w:t>2-7</w:t>
      </w:r>
      <w:r w:rsidR="00123C4A">
        <w:rPr>
          <w:rFonts w:ascii="Cambria Math" w:eastAsiaTheme="minorEastAsia" w:hAnsi="Cambria Math" w:cs="Times New Roman"/>
          <w:color w:val="FF0000"/>
          <w:sz w:val="28"/>
          <w:szCs w:val="28"/>
          <w:lang w:val="pt-BR"/>
        </w:rPr>
        <w:t>|]</w:t>
      </w:r>
      <w:r w:rsidR="003D5B1F">
        <w:rPr>
          <w:rFonts w:ascii="Cambria Math" w:eastAsiaTheme="minorEastAsia" w:hAnsi="Cambria Math" w:cs="Times New Roman"/>
          <w:color w:val="FF0000"/>
          <w:sz w:val="28"/>
          <w:szCs w:val="28"/>
          <w:lang w:val="pt-BR"/>
        </w:rPr>
        <w:t xml:space="preserve"> = max [4, 5] = 5</w:t>
      </w:r>
    </w:p>
    <w:p w14:paraId="5E3BEDFE" w14:textId="68018A8A" w:rsidR="0010411F" w:rsidRDefault="0010411F" w:rsidP="0010411F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Lặp 1:</w:t>
      </w:r>
    </w:p>
    <w:p w14:paraId="1E2CCAA5" w14:textId="53E08E92" w:rsidR="00674D64" w:rsidRPr="001202A5" w:rsidRDefault="00674D64" w:rsidP="0010411F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Nếu 2 khoảng cách = nhau, lấy cái cụm nhỏ hơn.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0411F" w14:paraId="06EC5633" w14:textId="77777777" w:rsidTr="00407BA4">
        <w:tc>
          <w:tcPr>
            <w:tcW w:w="1803" w:type="dxa"/>
          </w:tcPr>
          <w:p w14:paraId="3C262222" w14:textId="77777777" w:rsidR="0010411F" w:rsidRDefault="0010411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Điểm</w:t>
            </w:r>
          </w:p>
        </w:tc>
        <w:tc>
          <w:tcPr>
            <w:tcW w:w="1803" w:type="dxa"/>
          </w:tcPr>
          <w:p w14:paraId="1DF84BAB" w14:textId="77777777" w:rsidR="0010411F" w:rsidRDefault="0010411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T1(1,2)</w:t>
            </w:r>
          </w:p>
        </w:tc>
        <w:tc>
          <w:tcPr>
            <w:tcW w:w="1803" w:type="dxa"/>
          </w:tcPr>
          <w:p w14:paraId="597BA660" w14:textId="77777777" w:rsidR="0010411F" w:rsidRDefault="0010411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T2(5,7)</w:t>
            </w:r>
          </w:p>
        </w:tc>
        <w:tc>
          <w:tcPr>
            <w:tcW w:w="1803" w:type="dxa"/>
          </w:tcPr>
          <w:p w14:paraId="77AAA71C" w14:textId="77777777" w:rsidR="0010411F" w:rsidRDefault="0010411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T3(4,9)</w:t>
            </w:r>
          </w:p>
        </w:tc>
        <w:tc>
          <w:tcPr>
            <w:tcW w:w="1804" w:type="dxa"/>
          </w:tcPr>
          <w:p w14:paraId="68D9CF23" w14:textId="77777777" w:rsidR="0010411F" w:rsidRDefault="0010411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Cụm</w:t>
            </w:r>
          </w:p>
        </w:tc>
      </w:tr>
      <w:tr w:rsidR="0010411F" w14:paraId="04925F0D" w14:textId="77777777" w:rsidTr="00407BA4">
        <w:tc>
          <w:tcPr>
            <w:tcW w:w="1803" w:type="dxa"/>
          </w:tcPr>
          <w:p w14:paraId="33B385E5" w14:textId="77777777" w:rsidR="0010411F" w:rsidRDefault="0010411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A1(1,2)</w:t>
            </w:r>
          </w:p>
        </w:tc>
        <w:tc>
          <w:tcPr>
            <w:tcW w:w="1803" w:type="dxa"/>
          </w:tcPr>
          <w:p w14:paraId="092471D8" w14:textId="6D093D1E" w:rsidR="0010411F" w:rsidRDefault="00D454F8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3" w:type="dxa"/>
          </w:tcPr>
          <w:p w14:paraId="5630222A" w14:textId="7DD2FB32" w:rsidR="0010411F" w:rsidRDefault="00D454F8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03" w:type="dxa"/>
          </w:tcPr>
          <w:p w14:paraId="0F9B9607" w14:textId="6A20EA79" w:rsidR="0010411F" w:rsidRDefault="00D84C62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04" w:type="dxa"/>
          </w:tcPr>
          <w:p w14:paraId="5ED74C2E" w14:textId="68CA66C1" w:rsidR="0010411F" w:rsidRDefault="00674D64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</w:tr>
      <w:tr w:rsidR="0010411F" w14:paraId="4B1AC97C" w14:textId="77777777" w:rsidTr="00407BA4">
        <w:tc>
          <w:tcPr>
            <w:tcW w:w="1803" w:type="dxa"/>
          </w:tcPr>
          <w:p w14:paraId="7E551D22" w14:textId="77777777" w:rsidR="0010411F" w:rsidRDefault="0010411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A2(2,5)</w:t>
            </w:r>
          </w:p>
        </w:tc>
        <w:tc>
          <w:tcPr>
            <w:tcW w:w="1803" w:type="dxa"/>
          </w:tcPr>
          <w:p w14:paraId="224B9006" w14:textId="167AA183" w:rsidR="0010411F" w:rsidRDefault="00D454F8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</w:tcPr>
          <w:p w14:paraId="47E0F498" w14:textId="21FBA14E" w:rsidR="0010411F" w:rsidRDefault="00D454F8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</w:tcPr>
          <w:p w14:paraId="1C1450D3" w14:textId="0BD01960" w:rsidR="0010411F" w:rsidRDefault="00D84C62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04" w:type="dxa"/>
          </w:tcPr>
          <w:p w14:paraId="526D6DD1" w14:textId="37D4F3A6" w:rsidR="0010411F" w:rsidRDefault="00674D64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</w:tr>
      <w:tr w:rsidR="0010411F" w14:paraId="753EC91D" w14:textId="77777777" w:rsidTr="00407BA4">
        <w:tc>
          <w:tcPr>
            <w:tcW w:w="1803" w:type="dxa"/>
          </w:tcPr>
          <w:p w14:paraId="5DB07CBA" w14:textId="77777777" w:rsidR="0010411F" w:rsidRDefault="0010411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A3(8,4)</w:t>
            </w:r>
          </w:p>
        </w:tc>
        <w:tc>
          <w:tcPr>
            <w:tcW w:w="1803" w:type="dxa"/>
          </w:tcPr>
          <w:p w14:paraId="56ADCDE0" w14:textId="7992CA92" w:rsidR="0010411F" w:rsidRDefault="00D454F8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03" w:type="dxa"/>
          </w:tcPr>
          <w:p w14:paraId="64BFF033" w14:textId="4D67F5CB" w:rsidR="0010411F" w:rsidRDefault="00D454F8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</w:tcPr>
          <w:p w14:paraId="326ECEF6" w14:textId="496A1D30" w:rsidR="0010411F" w:rsidRDefault="00D84C62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04" w:type="dxa"/>
          </w:tcPr>
          <w:p w14:paraId="60068590" w14:textId="7F93F29B" w:rsidR="0010411F" w:rsidRDefault="00674D64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10411F" w14:paraId="75EF0EF7" w14:textId="77777777" w:rsidTr="00407BA4">
        <w:tc>
          <w:tcPr>
            <w:tcW w:w="1803" w:type="dxa"/>
          </w:tcPr>
          <w:p w14:paraId="04B65BA5" w14:textId="77777777" w:rsidR="0010411F" w:rsidRDefault="0010411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A4(5,7)</w:t>
            </w:r>
          </w:p>
        </w:tc>
        <w:tc>
          <w:tcPr>
            <w:tcW w:w="1803" w:type="dxa"/>
          </w:tcPr>
          <w:p w14:paraId="62E67107" w14:textId="0F7234C9" w:rsidR="0010411F" w:rsidRDefault="00D454F8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03" w:type="dxa"/>
          </w:tcPr>
          <w:p w14:paraId="3D8AFA33" w14:textId="12FAF0F1" w:rsidR="0010411F" w:rsidRDefault="00D84C62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3" w:type="dxa"/>
          </w:tcPr>
          <w:p w14:paraId="17AD5C82" w14:textId="74C73CF4" w:rsidR="0010411F" w:rsidRDefault="003D5B1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4" w:type="dxa"/>
          </w:tcPr>
          <w:p w14:paraId="70C2A2DE" w14:textId="69CF1333" w:rsidR="0010411F" w:rsidRDefault="00674D64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10411F" w14:paraId="0BEADF29" w14:textId="77777777" w:rsidTr="00407BA4">
        <w:tc>
          <w:tcPr>
            <w:tcW w:w="1803" w:type="dxa"/>
          </w:tcPr>
          <w:p w14:paraId="6F1DFE5B" w14:textId="77777777" w:rsidR="0010411F" w:rsidRDefault="0010411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A5(7,5)</w:t>
            </w:r>
          </w:p>
        </w:tc>
        <w:tc>
          <w:tcPr>
            <w:tcW w:w="1803" w:type="dxa"/>
          </w:tcPr>
          <w:p w14:paraId="6CB3E729" w14:textId="2B5FAC4E" w:rsidR="0010411F" w:rsidRDefault="00D454F8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03" w:type="dxa"/>
          </w:tcPr>
          <w:p w14:paraId="4CB804B5" w14:textId="3FF9FEA1" w:rsidR="0010411F" w:rsidRDefault="00D84C62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</w:tcPr>
          <w:p w14:paraId="4A99747C" w14:textId="1A7A5EB8" w:rsidR="0010411F" w:rsidRDefault="003D5B1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04" w:type="dxa"/>
          </w:tcPr>
          <w:p w14:paraId="7C16A5FD" w14:textId="48208523" w:rsidR="0010411F" w:rsidRDefault="00674D64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10411F" w14:paraId="58A1C966" w14:textId="77777777" w:rsidTr="00407BA4">
        <w:tc>
          <w:tcPr>
            <w:tcW w:w="1803" w:type="dxa"/>
          </w:tcPr>
          <w:p w14:paraId="4C7FF24C" w14:textId="77777777" w:rsidR="0010411F" w:rsidRDefault="0010411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A6(6,4)</w:t>
            </w:r>
          </w:p>
        </w:tc>
        <w:tc>
          <w:tcPr>
            <w:tcW w:w="1803" w:type="dxa"/>
          </w:tcPr>
          <w:p w14:paraId="637F359C" w14:textId="10620966" w:rsidR="0010411F" w:rsidRDefault="00D454F8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03" w:type="dxa"/>
          </w:tcPr>
          <w:p w14:paraId="22388002" w14:textId="74AA3F5A" w:rsidR="0010411F" w:rsidRDefault="00D84C62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</w:tcPr>
          <w:p w14:paraId="6C939A80" w14:textId="639078E8" w:rsidR="0010411F" w:rsidRDefault="003D5B1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04" w:type="dxa"/>
          </w:tcPr>
          <w:p w14:paraId="759B0F2B" w14:textId="22A061FD" w:rsidR="0010411F" w:rsidRDefault="00674D64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10411F" w14:paraId="33E85B4D" w14:textId="77777777" w:rsidTr="00407BA4">
        <w:tc>
          <w:tcPr>
            <w:tcW w:w="1803" w:type="dxa"/>
          </w:tcPr>
          <w:p w14:paraId="51B833BB" w14:textId="77777777" w:rsidR="0010411F" w:rsidRDefault="0010411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A7(4,9)</w:t>
            </w:r>
          </w:p>
        </w:tc>
        <w:tc>
          <w:tcPr>
            <w:tcW w:w="1803" w:type="dxa"/>
          </w:tcPr>
          <w:p w14:paraId="22A5796F" w14:textId="1C0F5876" w:rsidR="0010411F" w:rsidRDefault="00D454F8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03" w:type="dxa"/>
          </w:tcPr>
          <w:p w14:paraId="41304B66" w14:textId="424D49DE" w:rsidR="0010411F" w:rsidRDefault="00D84C62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</w:tcPr>
          <w:p w14:paraId="74C96B1B" w14:textId="387B41BC" w:rsidR="0010411F" w:rsidRDefault="003D5B1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4" w:type="dxa"/>
          </w:tcPr>
          <w:p w14:paraId="6E1EEFF4" w14:textId="7DDBEB51" w:rsidR="0010411F" w:rsidRDefault="00674D64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</w:tr>
      <w:tr w:rsidR="0010411F" w14:paraId="0704F9A4" w14:textId="77777777" w:rsidTr="00407BA4">
        <w:tc>
          <w:tcPr>
            <w:tcW w:w="1803" w:type="dxa"/>
          </w:tcPr>
          <w:p w14:paraId="740375F5" w14:textId="77777777" w:rsidR="0010411F" w:rsidRDefault="0010411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A8(2,10)</w:t>
            </w:r>
          </w:p>
        </w:tc>
        <w:tc>
          <w:tcPr>
            <w:tcW w:w="1803" w:type="dxa"/>
          </w:tcPr>
          <w:p w14:paraId="43D121CE" w14:textId="13C16882" w:rsidR="0010411F" w:rsidRDefault="00D454F8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03" w:type="dxa"/>
          </w:tcPr>
          <w:p w14:paraId="490AA198" w14:textId="2A17B253" w:rsidR="0010411F" w:rsidRDefault="00D84C62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</w:tcPr>
          <w:p w14:paraId="37E6222E" w14:textId="6B95A0E3" w:rsidR="0010411F" w:rsidRDefault="003D5B1F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4" w:type="dxa"/>
          </w:tcPr>
          <w:p w14:paraId="12BA1003" w14:textId="78DF7C68" w:rsidR="0010411F" w:rsidRDefault="00674D64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</w:tr>
    </w:tbl>
    <w:p w14:paraId="64E9C50B" w14:textId="454DB0AA" w:rsidR="0010411F" w:rsidRDefault="0010411F" w:rsidP="0010411F">
      <w:pPr>
        <w:rPr>
          <w:rFonts w:ascii="Times New Roman" w:eastAsiaTheme="minorEastAsia" w:hAnsi="Times New Roman" w:cs="Times New Roman"/>
          <w:sz w:val="32"/>
          <w:szCs w:val="32"/>
        </w:rPr>
      </w:pPr>
    </w:p>
    <w:p w14:paraId="507F4445" w14:textId="722A9E23" w:rsidR="003D5B1F" w:rsidRDefault="003D5B1F" w:rsidP="0010411F">
      <w:pPr>
        <w:rPr>
          <w:rFonts w:ascii="Times New Roman" w:eastAsiaTheme="minorEastAsia" w:hAnsi="Times New Roman" w:cs="Times New Roman"/>
          <w:sz w:val="32"/>
          <w:szCs w:val="32"/>
        </w:rPr>
      </w:pPr>
    </w:p>
    <w:p w14:paraId="7739273C" w14:textId="77777777" w:rsidR="0010411F" w:rsidRDefault="0010411F" w:rsidP="0010411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1: A1, A2 =&gt; Tâm T1 (1+2/2, 2+5/2) = (1.5, 3.5)</w:t>
      </w:r>
    </w:p>
    <w:p w14:paraId="66A32CBE" w14:textId="77777777" w:rsidR="0010411F" w:rsidRDefault="0010411F" w:rsidP="0010411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2: A3, A4, A5, A6 =&gt; Tâm T2(8+5+7+6/4, 4+7+5+4/4) = (6.5, 5)</w:t>
      </w:r>
    </w:p>
    <w:p w14:paraId="1CF87048" w14:textId="77777777" w:rsidR="0010411F" w:rsidRDefault="0010411F" w:rsidP="0010411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3: A7, A8 =&gt; Tâm T3(4+2/2, 9+10/2) = (3, 9.5)</w:t>
      </w:r>
    </w:p>
    <w:p w14:paraId="278AD0C1" w14:textId="434DB134" w:rsidR="0010411F" w:rsidRDefault="0010411F" w:rsidP="00807062">
      <w:pPr>
        <w:spacing w:after="120" w:line="288" w:lineRule="auto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2840D9" w14:paraId="1AB98410" w14:textId="77777777" w:rsidTr="00407BA4">
        <w:tc>
          <w:tcPr>
            <w:tcW w:w="1803" w:type="dxa"/>
          </w:tcPr>
          <w:p w14:paraId="438DF18A" w14:textId="77777777" w:rsidR="002840D9" w:rsidRDefault="002840D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Điểm</w:t>
            </w:r>
          </w:p>
        </w:tc>
        <w:tc>
          <w:tcPr>
            <w:tcW w:w="1803" w:type="dxa"/>
          </w:tcPr>
          <w:p w14:paraId="37780AA2" w14:textId="77777777" w:rsidR="002840D9" w:rsidRDefault="002840D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T1(1.5, 3.5)</w:t>
            </w:r>
          </w:p>
        </w:tc>
        <w:tc>
          <w:tcPr>
            <w:tcW w:w="1803" w:type="dxa"/>
          </w:tcPr>
          <w:p w14:paraId="133CB7FB" w14:textId="77777777" w:rsidR="002840D9" w:rsidRDefault="002840D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T2(6.5, 5)</w:t>
            </w:r>
          </w:p>
        </w:tc>
        <w:tc>
          <w:tcPr>
            <w:tcW w:w="1803" w:type="dxa"/>
          </w:tcPr>
          <w:p w14:paraId="1B6AC478" w14:textId="77777777" w:rsidR="002840D9" w:rsidRDefault="002840D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T3(3, 9.5)</w:t>
            </w:r>
          </w:p>
        </w:tc>
        <w:tc>
          <w:tcPr>
            <w:tcW w:w="1804" w:type="dxa"/>
          </w:tcPr>
          <w:p w14:paraId="69FFF07B" w14:textId="77777777" w:rsidR="002840D9" w:rsidRDefault="002840D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Cụm</w:t>
            </w:r>
          </w:p>
        </w:tc>
      </w:tr>
      <w:tr w:rsidR="002840D9" w14:paraId="69F6451E" w14:textId="77777777" w:rsidTr="00407BA4">
        <w:tc>
          <w:tcPr>
            <w:tcW w:w="1803" w:type="dxa"/>
          </w:tcPr>
          <w:p w14:paraId="5A0C2A6F" w14:textId="77777777" w:rsidR="002840D9" w:rsidRDefault="002840D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A1(1,2)</w:t>
            </w:r>
          </w:p>
        </w:tc>
        <w:tc>
          <w:tcPr>
            <w:tcW w:w="1803" w:type="dxa"/>
          </w:tcPr>
          <w:p w14:paraId="1FC4CF40" w14:textId="3D1362A9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1.5</w:t>
            </w:r>
          </w:p>
        </w:tc>
        <w:tc>
          <w:tcPr>
            <w:tcW w:w="1803" w:type="dxa"/>
          </w:tcPr>
          <w:p w14:paraId="5C4F8571" w14:textId="708D7657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5.5</w:t>
            </w:r>
          </w:p>
        </w:tc>
        <w:tc>
          <w:tcPr>
            <w:tcW w:w="1803" w:type="dxa"/>
          </w:tcPr>
          <w:p w14:paraId="71BF2CEB" w14:textId="438CD92A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7.5</w:t>
            </w:r>
          </w:p>
        </w:tc>
        <w:tc>
          <w:tcPr>
            <w:tcW w:w="1804" w:type="dxa"/>
          </w:tcPr>
          <w:p w14:paraId="4E2B30A7" w14:textId="77777777" w:rsidR="002840D9" w:rsidRDefault="002840D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</w:tr>
      <w:tr w:rsidR="002840D9" w14:paraId="00F4E5C4" w14:textId="77777777" w:rsidTr="00407BA4">
        <w:tc>
          <w:tcPr>
            <w:tcW w:w="1803" w:type="dxa"/>
          </w:tcPr>
          <w:p w14:paraId="27C6708F" w14:textId="77777777" w:rsidR="002840D9" w:rsidRDefault="002840D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A2(2,5)</w:t>
            </w:r>
          </w:p>
        </w:tc>
        <w:tc>
          <w:tcPr>
            <w:tcW w:w="1803" w:type="dxa"/>
          </w:tcPr>
          <w:p w14:paraId="02D8DD91" w14:textId="32F8A79E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1.5</w:t>
            </w:r>
          </w:p>
        </w:tc>
        <w:tc>
          <w:tcPr>
            <w:tcW w:w="1803" w:type="dxa"/>
          </w:tcPr>
          <w:p w14:paraId="54B8BF51" w14:textId="60F8E691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4.5</w:t>
            </w:r>
          </w:p>
        </w:tc>
        <w:tc>
          <w:tcPr>
            <w:tcW w:w="1803" w:type="dxa"/>
          </w:tcPr>
          <w:p w14:paraId="4E9076BF" w14:textId="5E862A06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4.5</w:t>
            </w:r>
          </w:p>
        </w:tc>
        <w:tc>
          <w:tcPr>
            <w:tcW w:w="1804" w:type="dxa"/>
          </w:tcPr>
          <w:p w14:paraId="17285295" w14:textId="77777777" w:rsidR="002840D9" w:rsidRDefault="002840D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</w:tr>
      <w:tr w:rsidR="002840D9" w14:paraId="64FA48F4" w14:textId="77777777" w:rsidTr="00407BA4">
        <w:tc>
          <w:tcPr>
            <w:tcW w:w="1803" w:type="dxa"/>
          </w:tcPr>
          <w:p w14:paraId="4E1F3631" w14:textId="77777777" w:rsidR="002840D9" w:rsidRDefault="002840D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A3(8,4)</w:t>
            </w:r>
          </w:p>
        </w:tc>
        <w:tc>
          <w:tcPr>
            <w:tcW w:w="1803" w:type="dxa"/>
          </w:tcPr>
          <w:p w14:paraId="1E6ED32A" w14:textId="1CFAD638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6.5</w:t>
            </w:r>
          </w:p>
        </w:tc>
        <w:tc>
          <w:tcPr>
            <w:tcW w:w="1803" w:type="dxa"/>
          </w:tcPr>
          <w:p w14:paraId="1CA7BDA3" w14:textId="1BBEEF6A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1.5</w:t>
            </w:r>
          </w:p>
        </w:tc>
        <w:tc>
          <w:tcPr>
            <w:tcW w:w="1803" w:type="dxa"/>
          </w:tcPr>
          <w:p w14:paraId="6A22E5B6" w14:textId="1119036D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5.5</w:t>
            </w:r>
          </w:p>
        </w:tc>
        <w:tc>
          <w:tcPr>
            <w:tcW w:w="1804" w:type="dxa"/>
          </w:tcPr>
          <w:p w14:paraId="57D36C9B" w14:textId="77777777" w:rsidR="002840D9" w:rsidRDefault="002840D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2840D9" w14:paraId="30A5FD68" w14:textId="77777777" w:rsidTr="00407BA4">
        <w:tc>
          <w:tcPr>
            <w:tcW w:w="1803" w:type="dxa"/>
          </w:tcPr>
          <w:p w14:paraId="70CD9FE4" w14:textId="77777777" w:rsidR="002840D9" w:rsidRDefault="002840D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A4(5,7)</w:t>
            </w:r>
          </w:p>
        </w:tc>
        <w:tc>
          <w:tcPr>
            <w:tcW w:w="1803" w:type="dxa"/>
          </w:tcPr>
          <w:p w14:paraId="1B7BD335" w14:textId="7F7F2749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3.5</w:t>
            </w:r>
          </w:p>
        </w:tc>
        <w:tc>
          <w:tcPr>
            <w:tcW w:w="1803" w:type="dxa"/>
          </w:tcPr>
          <w:p w14:paraId="786268F3" w14:textId="06F37F51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</w:tcPr>
          <w:p w14:paraId="7261242A" w14:textId="1DF03BCC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2.5</w:t>
            </w:r>
          </w:p>
        </w:tc>
        <w:tc>
          <w:tcPr>
            <w:tcW w:w="1804" w:type="dxa"/>
          </w:tcPr>
          <w:p w14:paraId="13B5630F" w14:textId="77777777" w:rsidR="002840D9" w:rsidRDefault="002840D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2840D9" w14:paraId="2297E8C1" w14:textId="77777777" w:rsidTr="00407BA4">
        <w:tc>
          <w:tcPr>
            <w:tcW w:w="1803" w:type="dxa"/>
          </w:tcPr>
          <w:p w14:paraId="6AF75924" w14:textId="77777777" w:rsidR="002840D9" w:rsidRDefault="002840D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A5(7,5)</w:t>
            </w:r>
          </w:p>
        </w:tc>
        <w:tc>
          <w:tcPr>
            <w:tcW w:w="1803" w:type="dxa"/>
          </w:tcPr>
          <w:p w14:paraId="2E23BC88" w14:textId="647AF17B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5.5</w:t>
            </w:r>
          </w:p>
        </w:tc>
        <w:tc>
          <w:tcPr>
            <w:tcW w:w="1803" w:type="dxa"/>
          </w:tcPr>
          <w:p w14:paraId="2C046A06" w14:textId="4667F6AE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3" w:type="dxa"/>
          </w:tcPr>
          <w:p w14:paraId="40643FFF" w14:textId="6E43549B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4.5</w:t>
            </w:r>
          </w:p>
        </w:tc>
        <w:tc>
          <w:tcPr>
            <w:tcW w:w="1804" w:type="dxa"/>
          </w:tcPr>
          <w:p w14:paraId="60F7EEFA" w14:textId="77777777" w:rsidR="002840D9" w:rsidRDefault="002840D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2840D9" w14:paraId="01BD4508" w14:textId="77777777" w:rsidTr="00407BA4">
        <w:tc>
          <w:tcPr>
            <w:tcW w:w="1803" w:type="dxa"/>
          </w:tcPr>
          <w:p w14:paraId="38C8F839" w14:textId="77777777" w:rsidR="002840D9" w:rsidRDefault="002840D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A6(6,4)</w:t>
            </w:r>
          </w:p>
        </w:tc>
        <w:tc>
          <w:tcPr>
            <w:tcW w:w="1803" w:type="dxa"/>
          </w:tcPr>
          <w:p w14:paraId="10E780D2" w14:textId="0F5AFE21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4.5</w:t>
            </w:r>
          </w:p>
        </w:tc>
        <w:tc>
          <w:tcPr>
            <w:tcW w:w="1803" w:type="dxa"/>
          </w:tcPr>
          <w:p w14:paraId="1C45B12A" w14:textId="1D6F4A27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3" w:type="dxa"/>
          </w:tcPr>
          <w:p w14:paraId="38AA4690" w14:textId="1ACB4B4F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5.5</w:t>
            </w:r>
          </w:p>
        </w:tc>
        <w:tc>
          <w:tcPr>
            <w:tcW w:w="1804" w:type="dxa"/>
          </w:tcPr>
          <w:p w14:paraId="7761E5E4" w14:textId="77777777" w:rsidR="002840D9" w:rsidRDefault="002840D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2840D9" w14:paraId="3CE143DC" w14:textId="77777777" w:rsidTr="00407BA4">
        <w:tc>
          <w:tcPr>
            <w:tcW w:w="1803" w:type="dxa"/>
          </w:tcPr>
          <w:p w14:paraId="550DF848" w14:textId="77777777" w:rsidR="002840D9" w:rsidRDefault="002840D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A7(4,9)</w:t>
            </w:r>
          </w:p>
        </w:tc>
        <w:tc>
          <w:tcPr>
            <w:tcW w:w="1803" w:type="dxa"/>
          </w:tcPr>
          <w:p w14:paraId="13FABABA" w14:textId="105CEC6A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5.5</w:t>
            </w:r>
          </w:p>
        </w:tc>
        <w:tc>
          <w:tcPr>
            <w:tcW w:w="1803" w:type="dxa"/>
          </w:tcPr>
          <w:p w14:paraId="14DA3083" w14:textId="517C84F2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03" w:type="dxa"/>
          </w:tcPr>
          <w:p w14:paraId="1183DB3F" w14:textId="0414CE46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4" w:type="dxa"/>
          </w:tcPr>
          <w:p w14:paraId="0A7EC892" w14:textId="77777777" w:rsidR="002840D9" w:rsidRDefault="002840D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</w:tr>
      <w:tr w:rsidR="002840D9" w14:paraId="5D82C046" w14:textId="77777777" w:rsidTr="00407BA4">
        <w:tc>
          <w:tcPr>
            <w:tcW w:w="1803" w:type="dxa"/>
          </w:tcPr>
          <w:p w14:paraId="28F518F4" w14:textId="77777777" w:rsidR="002840D9" w:rsidRDefault="002840D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A8(2,10)</w:t>
            </w:r>
          </w:p>
        </w:tc>
        <w:tc>
          <w:tcPr>
            <w:tcW w:w="1803" w:type="dxa"/>
          </w:tcPr>
          <w:p w14:paraId="5DCB0DCC" w14:textId="78D29F3D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6.5</w:t>
            </w:r>
          </w:p>
        </w:tc>
        <w:tc>
          <w:tcPr>
            <w:tcW w:w="1803" w:type="dxa"/>
          </w:tcPr>
          <w:p w14:paraId="51DD3E0C" w14:textId="31051C65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03" w:type="dxa"/>
          </w:tcPr>
          <w:p w14:paraId="2FA244A0" w14:textId="2D3A0C3A" w:rsidR="002840D9" w:rsidRDefault="00B91257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4" w:type="dxa"/>
          </w:tcPr>
          <w:p w14:paraId="7F2F8809" w14:textId="77777777" w:rsidR="002840D9" w:rsidRDefault="002840D9" w:rsidP="00407BA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</w:tr>
    </w:tbl>
    <w:p w14:paraId="7C1712C5" w14:textId="77777777" w:rsidR="002840D9" w:rsidRDefault="002840D9" w:rsidP="002840D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C380B80" w14:textId="77777777" w:rsidR="002840D9" w:rsidRDefault="002840D9" w:rsidP="002840D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Ta thấy tâm các cụm không thay đổi =&gt; Thuật toán dừng</w:t>
      </w:r>
    </w:p>
    <w:p w14:paraId="2D1DF1C3" w14:textId="77777777" w:rsidR="002840D9" w:rsidRDefault="002840D9" w:rsidP="002840D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Cụm 1: A1, A2</w:t>
      </w:r>
    </w:p>
    <w:p w14:paraId="70D08B85" w14:textId="77777777" w:rsidR="002840D9" w:rsidRDefault="002840D9" w:rsidP="002840D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Cụm 2: A3, A4, A5, A6 </w:t>
      </w:r>
    </w:p>
    <w:p w14:paraId="0B856AAD" w14:textId="1571B0F3" w:rsidR="002840D9" w:rsidRDefault="002840D9" w:rsidP="002840D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Cụm 3: A7, A8 </w:t>
      </w:r>
    </w:p>
    <w:p w14:paraId="459E0C8E" w14:textId="5B5478DA" w:rsidR="00A17FD6" w:rsidRDefault="00A17FD6" w:rsidP="002840D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2AD3828" w14:textId="77777777" w:rsidR="00A17FD6" w:rsidRDefault="00A17FD6" w:rsidP="002840D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693EA3D" w14:textId="77777777" w:rsidR="002840D9" w:rsidRPr="001155ED" w:rsidRDefault="002840D9" w:rsidP="00807062">
      <w:pPr>
        <w:spacing w:after="120" w:line="288" w:lineRule="auto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14:paraId="6A88AE26" w14:textId="77777777" w:rsidR="00F65CE9" w:rsidRDefault="00F65CE9" w:rsidP="00283E48">
      <w:pPr>
        <w:rPr>
          <w:rFonts w:ascii="Times New Roman" w:eastAsiaTheme="minorEastAsia" w:hAnsi="Times New Roman" w:cs="Times New Roman"/>
          <w:sz w:val="32"/>
          <w:szCs w:val="32"/>
        </w:rPr>
      </w:pPr>
    </w:p>
    <w:p w14:paraId="0B6DB420" w14:textId="77777777" w:rsidR="00283E48" w:rsidRDefault="00283E48" w:rsidP="00A626CB">
      <w:pPr>
        <w:spacing w:after="120" w:line="288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27F81ACD" w14:textId="77777777" w:rsidR="004411A4" w:rsidRPr="004411A4" w:rsidRDefault="004411A4" w:rsidP="004411A4">
      <w:pPr>
        <w:spacing w:after="120" w:line="288" w:lineRule="auto"/>
      </w:pPr>
    </w:p>
    <w:p w14:paraId="7FF37559" w14:textId="77777777" w:rsidR="004411A4" w:rsidRDefault="004411A4" w:rsidP="00221F59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1A753D46" w14:textId="77777777" w:rsidR="00221F59" w:rsidRDefault="00221F59" w:rsidP="006844C0">
      <w:pPr>
        <w:spacing w:after="12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AB43E4" w14:textId="77777777" w:rsidR="006844C0" w:rsidRDefault="006844C0" w:rsidP="00593FD2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13842A17" w14:textId="77777777" w:rsidR="00593FD2" w:rsidRPr="009B6AA4" w:rsidRDefault="00593FD2" w:rsidP="009B6A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77600ED4" w14:textId="77777777" w:rsidR="009B6AA4" w:rsidRDefault="009B6AA4" w:rsidP="00C16B4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4C8F6CCD" w14:textId="77777777" w:rsidR="00C16B4D" w:rsidRPr="008B4DDD" w:rsidRDefault="00C16B4D" w:rsidP="00375B62">
      <w:pPr>
        <w:spacing w:after="12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E03C1" w14:textId="77777777" w:rsidR="00375B62" w:rsidRDefault="00375B62" w:rsidP="00BF37E5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21C5C57C" w14:textId="77777777" w:rsidR="00BF37E5" w:rsidRDefault="00BF37E5" w:rsidP="008B4DDD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4EC75118" w14:textId="77777777" w:rsidR="00A72200" w:rsidRDefault="00A72200" w:rsidP="00581EA4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4BDE7993" w14:textId="0ED2C3EC" w:rsidR="00CE4376" w:rsidRDefault="00CE4376" w:rsidP="00497EBF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53619598" w14:textId="77777777" w:rsidR="00B8641D" w:rsidRDefault="00B8641D" w:rsidP="00497EBF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70D8CE79" w14:textId="77777777" w:rsidR="00497EBF" w:rsidRPr="001C5D54" w:rsidRDefault="00497EBF" w:rsidP="00497EBF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3FAED8D5" w14:textId="77777777" w:rsidR="00D62405" w:rsidRPr="009F245C" w:rsidRDefault="00D62405" w:rsidP="00FE5538">
      <w:pPr>
        <w:spacing w:after="120" w:line="288" w:lineRule="auto"/>
        <w:rPr>
          <w:rFonts w:ascii="Times New Roman" w:hAnsi="Times New Roman" w:cs="Times New Roman"/>
          <w:sz w:val="28"/>
          <w:szCs w:val="28"/>
        </w:rPr>
      </w:pPr>
    </w:p>
    <w:sectPr w:rsidR="00D62405" w:rsidRPr="009F245C" w:rsidSect="004E108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E464D" w14:textId="77777777" w:rsidR="004543C3" w:rsidRDefault="004543C3" w:rsidP="00F529F5">
      <w:r>
        <w:separator/>
      </w:r>
    </w:p>
  </w:endnote>
  <w:endnote w:type="continuationSeparator" w:id="0">
    <w:p w14:paraId="7D6B3D6F" w14:textId="77777777" w:rsidR="004543C3" w:rsidRDefault="004543C3" w:rsidP="00F52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92C2A" w14:textId="77777777" w:rsidR="004543C3" w:rsidRDefault="004543C3" w:rsidP="00F529F5">
      <w:r>
        <w:separator/>
      </w:r>
    </w:p>
  </w:footnote>
  <w:footnote w:type="continuationSeparator" w:id="0">
    <w:p w14:paraId="0C1390EB" w14:textId="77777777" w:rsidR="004543C3" w:rsidRDefault="004543C3" w:rsidP="00F529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BC79CC"/>
    <w:lvl w:ilvl="0">
      <w:start w:val="1"/>
      <w:numFmt w:val="decimal"/>
      <w:pStyle w:val="Sudong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872EB70"/>
    <w:lvl w:ilvl="0">
      <w:start w:val="1"/>
      <w:numFmt w:val="decimal"/>
      <w:pStyle w:val="Sudong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E488322"/>
    <w:lvl w:ilvl="0">
      <w:start w:val="1"/>
      <w:numFmt w:val="decimal"/>
      <w:pStyle w:val="Sudong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1FE32D0"/>
    <w:lvl w:ilvl="0">
      <w:start w:val="1"/>
      <w:numFmt w:val="decimal"/>
      <w:pStyle w:val="Sudong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93A4AE2"/>
    <w:lvl w:ilvl="0">
      <w:start w:val="1"/>
      <w:numFmt w:val="bullet"/>
      <w:pStyle w:val="Duudong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17A715A"/>
    <w:lvl w:ilvl="0">
      <w:start w:val="1"/>
      <w:numFmt w:val="bullet"/>
      <w:pStyle w:val="Duudong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97AB180"/>
    <w:lvl w:ilvl="0">
      <w:start w:val="1"/>
      <w:numFmt w:val="bullet"/>
      <w:pStyle w:val="Duudong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D889574"/>
    <w:lvl w:ilvl="0">
      <w:start w:val="1"/>
      <w:numFmt w:val="bullet"/>
      <w:pStyle w:val="Duudong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64EC3DE"/>
    <w:lvl w:ilvl="0">
      <w:start w:val="1"/>
      <w:numFmt w:val="decimal"/>
      <w:pStyle w:val="Sudo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042C782"/>
    <w:lvl w:ilvl="0">
      <w:start w:val="1"/>
      <w:numFmt w:val="bullet"/>
      <w:pStyle w:val="Duudong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EDA7952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A86F11"/>
    <w:multiLevelType w:val="multilevel"/>
    <w:tmpl w:val="04090023"/>
    <w:styleLink w:val="oantrichPh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Bài viết %1."/>
      <w:lvlJc w:val="left"/>
      <w:pPr>
        <w:ind w:left="0" w:firstLine="0"/>
      </w:pPr>
    </w:lvl>
    <w:lvl w:ilvl="1">
      <w:start w:val="1"/>
      <w:numFmt w:val="decimalZero"/>
      <w:isLgl/>
      <w:lvlText w:val="Mục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Bài viết %1."/>
      <w:lvlJc w:val="left"/>
      <w:pPr>
        <w:ind w:left="0" w:firstLine="0"/>
      </w:pPr>
    </w:lvl>
    <w:lvl w:ilvl="1">
      <w:start w:val="1"/>
      <w:numFmt w:val="decimalZero"/>
      <w:isLgl/>
      <w:lvlText w:val="Mục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4C837CE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Bài viết %1."/>
      <w:lvlJc w:val="left"/>
      <w:pPr>
        <w:ind w:left="0" w:firstLine="0"/>
      </w:pPr>
    </w:lvl>
    <w:lvl w:ilvl="1">
      <w:start w:val="1"/>
      <w:numFmt w:val="decimalZero"/>
      <w:isLgl/>
      <w:lvlText w:val="Mục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Bài viết %1."/>
      <w:lvlJc w:val="left"/>
      <w:pPr>
        <w:ind w:left="0" w:firstLine="0"/>
      </w:pPr>
    </w:lvl>
    <w:lvl w:ilvl="1">
      <w:start w:val="1"/>
      <w:numFmt w:val="decimalZero"/>
      <w:isLgl/>
      <w:lvlText w:val="Mục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Bài viết %1."/>
      <w:lvlJc w:val="left"/>
      <w:pPr>
        <w:ind w:left="0" w:firstLine="0"/>
      </w:pPr>
    </w:lvl>
    <w:lvl w:ilvl="1">
      <w:start w:val="1"/>
      <w:numFmt w:val="decimalZero"/>
      <w:isLgl/>
      <w:lvlText w:val="Mục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2"/>
  </w:num>
  <w:num w:numId="2">
    <w:abstractNumId w:val="12"/>
  </w:num>
  <w:num w:numId="3">
    <w:abstractNumId w:val="10"/>
  </w:num>
  <w:num w:numId="4">
    <w:abstractNumId w:val="24"/>
  </w:num>
  <w:num w:numId="5">
    <w:abstractNumId w:val="14"/>
  </w:num>
  <w:num w:numId="6">
    <w:abstractNumId w:val="18"/>
  </w:num>
  <w:num w:numId="7">
    <w:abstractNumId w:val="2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</w:num>
  <w:num w:numId="19">
    <w:abstractNumId w:val="17"/>
  </w:num>
  <w:num w:numId="20">
    <w:abstractNumId w:val="23"/>
  </w:num>
  <w:num w:numId="21">
    <w:abstractNumId w:val="19"/>
  </w:num>
  <w:num w:numId="22">
    <w:abstractNumId w:val="11"/>
  </w:num>
  <w:num w:numId="23">
    <w:abstractNumId w:val="25"/>
  </w:num>
  <w:num w:numId="24">
    <w:abstractNumId w:val="21"/>
  </w:num>
  <w:num w:numId="25">
    <w:abstractNumId w:val="13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xNLMwNzU2MTU0NjNQ0lEKTi0uzszPAykwrwUAldHaVSwAAAA="/>
  </w:docVars>
  <w:rsids>
    <w:rsidRoot w:val="00F41DAE"/>
    <w:rsid w:val="00002FEF"/>
    <w:rsid w:val="00016B5C"/>
    <w:rsid w:val="00016BAD"/>
    <w:rsid w:val="000216EC"/>
    <w:rsid w:val="00023839"/>
    <w:rsid w:val="00024F01"/>
    <w:rsid w:val="00030A39"/>
    <w:rsid w:val="0003135C"/>
    <w:rsid w:val="00032DC8"/>
    <w:rsid w:val="00041E7C"/>
    <w:rsid w:val="00042C6D"/>
    <w:rsid w:val="00050EC2"/>
    <w:rsid w:val="0005795C"/>
    <w:rsid w:val="000600D7"/>
    <w:rsid w:val="00065D5C"/>
    <w:rsid w:val="000741C8"/>
    <w:rsid w:val="00077A7E"/>
    <w:rsid w:val="000802E7"/>
    <w:rsid w:val="00086263"/>
    <w:rsid w:val="0008626C"/>
    <w:rsid w:val="00091221"/>
    <w:rsid w:val="00091E36"/>
    <w:rsid w:val="0009238A"/>
    <w:rsid w:val="000954FC"/>
    <w:rsid w:val="000A692F"/>
    <w:rsid w:val="000C5B8D"/>
    <w:rsid w:val="000C6D9C"/>
    <w:rsid w:val="000F4C04"/>
    <w:rsid w:val="000F53BA"/>
    <w:rsid w:val="00104119"/>
    <w:rsid w:val="0010411F"/>
    <w:rsid w:val="00113018"/>
    <w:rsid w:val="001155ED"/>
    <w:rsid w:val="001202A5"/>
    <w:rsid w:val="001212EB"/>
    <w:rsid w:val="00123C4A"/>
    <w:rsid w:val="00127F6C"/>
    <w:rsid w:val="001308A9"/>
    <w:rsid w:val="001311C9"/>
    <w:rsid w:val="00132207"/>
    <w:rsid w:val="00165D9A"/>
    <w:rsid w:val="00191BDE"/>
    <w:rsid w:val="001948C6"/>
    <w:rsid w:val="00195DBA"/>
    <w:rsid w:val="001C476C"/>
    <w:rsid w:val="001C5D54"/>
    <w:rsid w:val="001E2937"/>
    <w:rsid w:val="002034A7"/>
    <w:rsid w:val="002109F1"/>
    <w:rsid w:val="00212108"/>
    <w:rsid w:val="002121E8"/>
    <w:rsid w:val="00221F59"/>
    <w:rsid w:val="002335B8"/>
    <w:rsid w:val="002420F4"/>
    <w:rsid w:val="00245FD0"/>
    <w:rsid w:val="002617B4"/>
    <w:rsid w:val="00274C80"/>
    <w:rsid w:val="00277318"/>
    <w:rsid w:val="00283E48"/>
    <w:rsid w:val="002840D9"/>
    <w:rsid w:val="002C095D"/>
    <w:rsid w:val="002D1933"/>
    <w:rsid w:val="002E35CA"/>
    <w:rsid w:val="002E67B5"/>
    <w:rsid w:val="002E6E53"/>
    <w:rsid w:val="00302BBB"/>
    <w:rsid w:val="0030471D"/>
    <w:rsid w:val="0031573D"/>
    <w:rsid w:val="00324B80"/>
    <w:rsid w:val="00342789"/>
    <w:rsid w:val="00363C92"/>
    <w:rsid w:val="00375B62"/>
    <w:rsid w:val="0039478E"/>
    <w:rsid w:val="003A1274"/>
    <w:rsid w:val="003A73E0"/>
    <w:rsid w:val="003C14CF"/>
    <w:rsid w:val="003C6E50"/>
    <w:rsid w:val="003D5B1F"/>
    <w:rsid w:val="003E2E43"/>
    <w:rsid w:val="003E7622"/>
    <w:rsid w:val="00400898"/>
    <w:rsid w:val="00435881"/>
    <w:rsid w:val="004366EF"/>
    <w:rsid w:val="00437E52"/>
    <w:rsid w:val="004410EE"/>
    <w:rsid w:val="004411A4"/>
    <w:rsid w:val="00452543"/>
    <w:rsid w:val="00452F6A"/>
    <w:rsid w:val="004543C3"/>
    <w:rsid w:val="00461417"/>
    <w:rsid w:val="004714DD"/>
    <w:rsid w:val="00485AD7"/>
    <w:rsid w:val="0049588A"/>
    <w:rsid w:val="00497EBF"/>
    <w:rsid w:val="004A1C9E"/>
    <w:rsid w:val="004C08FD"/>
    <w:rsid w:val="004C1338"/>
    <w:rsid w:val="004C2C9B"/>
    <w:rsid w:val="004C61E1"/>
    <w:rsid w:val="004D452F"/>
    <w:rsid w:val="004E108E"/>
    <w:rsid w:val="004E18DC"/>
    <w:rsid w:val="00572E32"/>
    <w:rsid w:val="00581EA4"/>
    <w:rsid w:val="00593FD2"/>
    <w:rsid w:val="005943FA"/>
    <w:rsid w:val="005A1885"/>
    <w:rsid w:val="005A5CE9"/>
    <w:rsid w:val="005A5E29"/>
    <w:rsid w:val="005B0077"/>
    <w:rsid w:val="005B5FFF"/>
    <w:rsid w:val="005B7029"/>
    <w:rsid w:val="005B7199"/>
    <w:rsid w:val="005C3B22"/>
    <w:rsid w:val="005C6A33"/>
    <w:rsid w:val="005D48B4"/>
    <w:rsid w:val="005E584C"/>
    <w:rsid w:val="00602757"/>
    <w:rsid w:val="006049FB"/>
    <w:rsid w:val="00604CA9"/>
    <w:rsid w:val="006073CC"/>
    <w:rsid w:val="006212AF"/>
    <w:rsid w:val="006218F1"/>
    <w:rsid w:val="00621932"/>
    <w:rsid w:val="00627A85"/>
    <w:rsid w:val="0063096E"/>
    <w:rsid w:val="00635907"/>
    <w:rsid w:val="00645252"/>
    <w:rsid w:val="006501BB"/>
    <w:rsid w:val="006514AB"/>
    <w:rsid w:val="006557EB"/>
    <w:rsid w:val="00656D7E"/>
    <w:rsid w:val="00661906"/>
    <w:rsid w:val="0066249E"/>
    <w:rsid w:val="00665706"/>
    <w:rsid w:val="00670B6F"/>
    <w:rsid w:val="00674151"/>
    <w:rsid w:val="00674D64"/>
    <w:rsid w:val="00680636"/>
    <w:rsid w:val="006844C0"/>
    <w:rsid w:val="00690ABF"/>
    <w:rsid w:val="006A6632"/>
    <w:rsid w:val="006B539E"/>
    <w:rsid w:val="006C7054"/>
    <w:rsid w:val="006D3D74"/>
    <w:rsid w:val="006D3F7D"/>
    <w:rsid w:val="006D6767"/>
    <w:rsid w:val="006D6FEB"/>
    <w:rsid w:val="006E011A"/>
    <w:rsid w:val="006E70E0"/>
    <w:rsid w:val="006E78BD"/>
    <w:rsid w:val="006F04DB"/>
    <w:rsid w:val="006F3D97"/>
    <w:rsid w:val="006F3ED2"/>
    <w:rsid w:val="006F5B07"/>
    <w:rsid w:val="007078C5"/>
    <w:rsid w:val="00713AC9"/>
    <w:rsid w:val="00720529"/>
    <w:rsid w:val="007246D6"/>
    <w:rsid w:val="00742787"/>
    <w:rsid w:val="00747402"/>
    <w:rsid w:val="00753DB2"/>
    <w:rsid w:val="0076322F"/>
    <w:rsid w:val="00770EC2"/>
    <w:rsid w:val="00776657"/>
    <w:rsid w:val="007A21C9"/>
    <w:rsid w:val="007C232F"/>
    <w:rsid w:val="007C6C7F"/>
    <w:rsid w:val="007E599A"/>
    <w:rsid w:val="00800297"/>
    <w:rsid w:val="00807062"/>
    <w:rsid w:val="00810A2A"/>
    <w:rsid w:val="008167F6"/>
    <w:rsid w:val="00817DE3"/>
    <w:rsid w:val="008243BB"/>
    <w:rsid w:val="00830B36"/>
    <w:rsid w:val="00831411"/>
    <w:rsid w:val="00834FDC"/>
    <w:rsid w:val="00835332"/>
    <w:rsid w:val="0083569A"/>
    <w:rsid w:val="00837C93"/>
    <w:rsid w:val="008608D2"/>
    <w:rsid w:val="00876B8E"/>
    <w:rsid w:val="00882B00"/>
    <w:rsid w:val="00885806"/>
    <w:rsid w:val="00885AC9"/>
    <w:rsid w:val="00892424"/>
    <w:rsid w:val="00893D66"/>
    <w:rsid w:val="00897094"/>
    <w:rsid w:val="00897B7B"/>
    <w:rsid w:val="008A619F"/>
    <w:rsid w:val="008B4DDD"/>
    <w:rsid w:val="008C5418"/>
    <w:rsid w:val="008D1C2A"/>
    <w:rsid w:val="008D653B"/>
    <w:rsid w:val="008E3BC4"/>
    <w:rsid w:val="008E63DD"/>
    <w:rsid w:val="008E779A"/>
    <w:rsid w:val="008F77DD"/>
    <w:rsid w:val="00901162"/>
    <w:rsid w:val="00904EA0"/>
    <w:rsid w:val="0091798F"/>
    <w:rsid w:val="00920252"/>
    <w:rsid w:val="00926B7E"/>
    <w:rsid w:val="009340DD"/>
    <w:rsid w:val="00935B6E"/>
    <w:rsid w:val="00953047"/>
    <w:rsid w:val="0096218D"/>
    <w:rsid w:val="009731C4"/>
    <w:rsid w:val="009842AA"/>
    <w:rsid w:val="00984FF3"/>
    <w:rsid w:val="00994C84"/>
    <w:rsid w:val="009974B3"/>
    <w:rsid w:val="009A1B81"/>
    <w:rsid w:val="009A3CA1"/>
    <w:rsid w:val="009B6AA4"/>
    <w:rsid w:val="009B738F"/>
    <w:rsid w:val="009E71C1"/>
    <w:rsid w:val="009F1C26"/>
    <w:rsid w:val="009F245C"/>
    <w:rsid w:val="00A1110B"/>
    <w:rsid w:val="00A17FD6"/>
    <w:rsid w:val="00A23421"/>
    <w:rsid w:val="00A24189"/>
    <w:rsid w:val="00A241B1"/>
    <w:rsid w:val="00A54C9A"/>
    <w:rsid w:val="00A5792B"/>
    <w:rsid w:val="00A626CB"/>
    <w:rsid w:val="00A67FAE"/>
    <w:rsid w:val="00A712D9"/>
    <w:rsid w:val="00A72200"/>
    <w:rsid w:val="00A87B39"/>
    <w:rsid w:val="00A9204E"/>
    <w:rsid w:val="00A951F4"/>
    <w:rsid w:val="00AA23E8"/>
    <w:rsid w:val="00AA3356"/>
    <w:rsid w:val="00AA3A41"/>
    <w:rsid w:val="00AA4442"/>
    <w:rsid w:val="00AB1872"/>
    <w:rsid w:val="00AB2337"/>
    <w:rsid w:val="00AB36B3"/>
    <w:rsid w:val="00B07407"/>
    <w:rsid w:val="00B312BE"/>
    <w:rsid w:val="00B35712"/>
    <w:rsid w:val="00B45CE5"/>
    <w:rsid w:val="00B810D2"/>
    <w:rsid w:val="00B83292"/>
    <w:rsid w:val="00B8641D"/>
    <w:rsid w:val="00B86460"/>
    <w:rsid w:val="00B87F26"/>
    <w:rsid w:val="00B91257"/>
    <w:rsid w:val="00BA2125"/>
    <w:rsid w:val="00BA5D51"/>
    <w:rsid w:val="00BA727E"/>
    <w:rsid w:val="00BB3370"/>
    <w:rsid w:val="00BB766F"/>
    <w:rsid w:val="00BD31B4"/>
    <w:rsid w:val="00BD44AE"/>
    <w:rsid w:val="00BD4F84"/>
    <w:rsid w:val="00BD5992"/>
    <w:rsid w:val="00BE2E63"/>
    <w:rsid w:val="00BF3179"/>
    <w:rsid w:val="00BF37E5"/>
    <w:rsid w:val="00BF59B4"/>
    <w:rsid w:val="00C14527"/>
    <w:rsid w:val="00C16B4D"/>
    <w:rsid w:val="00C20C9F"/>
    <w:rsid w:val="00C246DD"/>
    <w:rsid w:val="00C314AA"/>
    <w:rsid w:val="00C34827"/>
    <w:rsid w:val="00C44593"/>
    <w:rsid w:val="00C52492"/>
    <w:rsid w:val="00C5774D"/>
    <w:rsid w:val="00C61C67"/>
    <w:rsid w:val="00C7784A"/>
    <w:rsid w:val="00C95422"/>
    <w:rsid w:val="00CA0374"/>
    <w:rsid w:val="00CA26C0"/>
    <w:rsid w:val="00CA636A"/>
    <w:rsid w:val="00CA6977"/>
    <w:rsid w:val="00CB1D24"/>
    <w:rsid w:val="00CB309A"/>
    <w:rsid w:val="00CD366D"/>
    <w:rsid w:val="00CE4376"/>
    <w:rsid w:val="00CF2DC7"/>
    <w:rsid w:val="00CF74B3"/>
    <w:rsid w:val="00D1690F"/>
    <w:rsid w:val="00D36C64"/>
    <w:rsid w:val="00D454F8"/>
    <w:rsid w:val="00D455B5"/>
    <w:rsid w:val="00D51453"/>
    <w:rsid w:val="00D54E99"/>
    <w:rsid w:val="00D62405"/>
    <w:rsid w:val="00D669FA"/>
    <w:rsid w:val="00D84C62"/>
    <w:rsid w:val="00D85509"/>
    <w:rsid w:val="00DA5E99"/>
    <w:rsid w:val="00DA732A"/>
    <w:rsid w:val="00DD5995"/>
    <w:rsid w:val="00DE0A47"/>
    <w:rsid w:val="00DE1EB9"/>
    <w:rsid w:val="00DF3DE7"/>
    <w:rsid w:val="00E03BF4"/>
    <w:rsid w:val="00E12B26"/>
    <w:rsid w:val="00E15139"/>
    <w:rsid w:val="00E2261B"/>
    <w:rsid w:val="00E43E4D"/>
    <w:rsid w:val="00E446DA"/>
    <w:rsid w:val="00E60411"/>
    <w:rsid w:val="00E60FE4"/>
    <w:rsid w:val="00E65759"/>
    <w:rsid w:val="00E679C3"/>
    <w:rsid w:val="00E744A0"/>
    <w:rsid w:val="00E75AAD"/>
    <w:rsid w:val="00E8066F"/>
    <w:rsid w:val="00E82538"/>
    <w:rsid w:val="00E87985"/>
    <w:rsid w:val="00EB22F8"/>
    <w:rsid w:val="00EB3126"/>
    <w:rsid w:val="00EC145F"/>
    <w:rsid w:val="00EC420D"/>
    <w:rsid w:val="00EC653A"/>
    <w:rsid w:val="00ED0C82"/>
    <w:rsid w:val="00ED1280"/>
    <w:rsid w:val="00ED58CE"/>
    <w:rsid w:val="00ED6212"/>
    <w:rsid w:val="00F0799A"/>
    <w:rsid w:val="00F414AA"/>
    <w:rsid w:val="00F41DAE"/>
    <w:rsid w:val="00F4207E"/>
    <w:rsid w:val="00F446B1"/>
    <w:rsid w:val="00F529F5"/>
    <w:rsid w:val="00F554BE"/>
    <w:rsid w:val="00F5607A"/>
    <w:rsid w:val="00F62235"/>
    <w:rsid w:val="00F65CE9"/>
    <w:rsid w:val="00F6792B"/>
    <w:rsid w:val="00F93838"/>
    <w:rsid w:val="00F96258"/>
    <w:rsid w:val="00F96FC2"/>
    <w:rsid w:val="00FA1BC8"/>
    <w:rsid w:val="00FA4E95"/>
    <w:rsid w:val="00FC6CA1"/>
    <w:rsid w:val="00FD0128"/>
    <w:rsid w:val="00FD15CD"/>
    <w:rsid w:val="00FD1BEB"/>
    <w:rsid w:val="00FD2E16"/>
    <w:rsid w:val="00FD3047"/>
    <w:rsid w:val="00FD3555"/>
    <w:rsid w:val="00FD3E0F"/>
    <w:rsid w:val="00FD7107"/>
    <w:rsid w:val="00FE2D55"/>
    <w:rsid w:val="00FE5538"/>
    <w:rsid w:val="00FE78AF"/>
    <w:rsid w:val="00FE7FDF"/>
    <w:rsid w:val="00FF4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FF54DF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529F5"/>
    <w:rPr>
      <w:rFonts w:ascii="Calibri" w:hAnsi="Calibri" w:cs="Calibri"/>
    </w:rPr>
  </w:style>
  <w:style w:type="paragraph" w:styleId="u1">
    <w:name w:val="heading 1"/>
    <w:basedOn w:val="Binhthng"/>
    <w:next w:val="Binhthng"/>
    <w:link w:val="u1Char"/>
    <w:uiPriority w:val="9"/>
    <w:qFormat/>
    <w:rsid w:val="00F529F5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F529F5"/>
    <w:pPr>
      <w:keepNext/>
      <w:keepLines/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F529F5"/>
    <w:pPr>
      <w:keepNext/>
      <w:keepLines/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F529F5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F529F5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F529F5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unhideWhenUsed/>
    <w:qFormat/>
    <w:rsid w:val="00F529F5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unhideWhenUsed/>
    <w:qFormat/>
    <w:rsid w:val="00F529F5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u9">
    <w:name w:val="heading 9"/>
    <w:basedOn w:val="Binhthng"/>
    <w:next w:val="Binhthng"/>
    <w:link w:val="u9Char"/>
    <w:uiPriority w:val="9"/>
    <w:unhideWhenUsed/>
    <w:qFormat/>
    <w:rsid w:val="00F529F5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F529F5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F529F5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F529F5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F529F5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u5Char">
    <w:name w:val="Đầu đề 5 Char"/>
    <w:basedOn w:val="Phngmcinhcuaoanvn"/>
    <w:link w:val="u5"/>
    <w:uiPriority w:val="9"/>
    <w:rsid w:val="00F529F5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u6Char">
    <w:name w:val="Đầu đề 6 Char"/>
    <w:basedOn w:val="Phngmcinhcuaoanvn"/>
    <w:link w:val="u6"/>
    <w:uiPriority w:val="9"/>
    <w:rsid w:val="00F529F5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rsid w:val="00F529F5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u8Char">
    <w:name w:val="Đầu đề 8 Char"/>
    <w:basedOn w:val="Phngmcinhcuaoanvn"/>
    <w:link w:val="u8"/>
    <w:uiPriority w:val="9"/>
    <w:rsid w:val="00F529F5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u9Char">
    <w:name w:val="Đầu đề 9 Char"/>
    <w:basedOn w:val="Phngmcinhcuaoanvn"/>
    <w:link w:val="u9"/>
    <w:uiPriority w:val="9"/>
    <w:rsid w:val="00F529F5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Tiu">
    <w:name w:val="Title"/>
    <w:basedOn w:val="Binhthng"/>
    <w:next w:val="Binhthng"/>
    <w:link w:val="TiuChar"/>
    <w:uiPriority w:val="10"/>
    <w:qFormat/>
    <w:rsid w:val="00F529F5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F529F5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F529F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TiuphuChar">
    <w:name w:val="Tiêu đề phụ Char"/>
    <w:basedOn w:val="Phngmcinhcuaoanvn"/>
    <w:link w:val="Tiuphu"/>
    <w:uiPriority w:val="11"/>
    <w:rsid w:val="00F529F5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NhnmanhTinht">
    <w:name w:val="Subtle Emphasis"/>
    <w:basedOn w:val="Phngmcinhcuaoanvn"/>
    <w:uiPriority w:val="19"/>
    <w:qFormat/>
    <w:rsid w:val="00F529F5"/>
    <w:rPr>
      <w:rFonts w:ascii="Calibri" w:hAnsi="Calibri" w:cs="Calibri"/>
      <w:i/>
      <w:iCs/>
      <w:color w:val="404040" w:themeColor="text1" w:themeTint="BF"/>
    </w:rPr>
  </w:style>
  <w:style w:type="character" w:styleId="Nhnmanh">
    <w:name w:val="Emphasis"/>
    <w:basedOn w:val="Phngmcinhcuaoanvn"/>
    <w:uiPriority w:val="20"/>
    <w:qFormat/>
    <w:rsid w:val="00F529F5"/>
    <w:rPr>
      <w:rFonts w:ascii="Calibri" w:hAnsi="Calibri" w:cs="Calibri"/>
      <w:i/>
      <w:iCs/>
    </w:rPr>
  </w:style>
  <w:style w:type="character" w:styleId="NhnmnhThm">
    <w:name w:val="Intense Emphasis"/>
    <w:basedOn w:val="Phngmcinhcuaoanvn"/>
    <w:uiPriority w:val="21"/>
    <w:qFormat/>
    <w:rsid w:val="00F529F5"/>
    <w:rPr>
      <w:rFonts w:ascii="Calibri" w:hAnsi="Calibri" w:cs="Calibri"/>
      <w:i/>
      <w:iCs/>
      <w:color w:val="1F4E79" w:themeColor="accent1" w:themeShade="80"/>
    </w:rPr>
  </w:style>
  <w:style w:type="character" w:styleId="Manh">
    <w:name w:val="Strong"/>
    <w:basedOn w:val="Phngmcinhcuaoanvn"/>
    <w:uiPriority w:val="22"/>
    <w:qFormat/>
    <w:rsid w:val="00F529F5"/>
    <w:rPr>
      <w:rFonts w:ascii="Calibri" w:hAnsi="Calibri" w:cs="Calibri"/>
      <w:b/>
      <w:bCs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F529F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F529F5"/>
    <w:rPr>
      <w:rFonts w:ascii="Calibri" w:hAnsi="Calibri" w:cs="Calibri"/>
      <w:i/>
      <w:iCs/>
      <w:color w:val="404040" w:themeColor="text1" w:themeTint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F529F5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NhaykepmChar">
    <w:name w:val="Nháy kép Đậm Char"/>
    <w:basedOn w:val="Phngmcinhcuaoanvn"/>
    <w:link w:val="Nhaykepm"/>
    <w:uiPriority w:val="30"/>
    <w:rsid w:val="00F529F5"/>
    <w:rPr>
      <w:rFonts w:ascii="Calibri" w:hAnsi="Calibri" w:cs="Calibri"/>
      <w:i/>
      <w:iCs/>
      <w:color w:val="1F4E79" w:themeColor="accent1" w:themeShade="80"/>
    </w:rPr>
  </w:style>
  <w:style w:type="character" w:styleId="ThamchiuTinht">
    <w:name w:val="Subtle Reference"/>
    <w:basedOn w:val="Phngmcinhcuaoanvn"/>
    <w:uiPriority w:val="31"/>
    <w:qFormat/>
    <w:rsid w:val="00F529F5"/>
    <w:rPr>
      <w:rFonts w:ascii="Calibri" w:hAnsi="Calibri" w:cs="Calibri"/>
      <w:smallCaps/>
      <w:color w:val="5A5A5A" w:themeColor="text1" w:themeTint="A5"/>
    </w:rPr>
  </w:style>
  <w:style w:type="character" w:styleId="ThamchiuNhnmnh">
    <w:name w:val="Intense Reference"/>
    <w:basedOn w:val="Phngmcinhcuaoanvn"/>
    <w:uiPriority w:val="32"/>
    <w:qFormat/>
    <w:rsid w:val="00F529F5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TiuSach">
    <w:name w:val="Book Title"/>
    <w:basedOn w:val="Phngmcinhcuaoanvn"/>
    <w:uiPriority w:val="33"/>
    <w:qFormat/>
    <w:rsid w:val="00F529F5"/>
    <w:rPr>
      <w:rFonts w:ascii="Calibri" w:hAnsi="Calibri" w:cs="Calibri"/>
      <w:b/>
      <w:bCs/>
      <w:i/>
      <w:iCs/>
      <w:spacing w:val="5"/>
    </w:rPr>
  </w:style>
  <w:style w:type="character" w:styleId="Siuktni">
    <w:name w:val="Hyperlink"/>
    <w:basedOn w:val="Phngmcinhcuaoanvn"/>
    <w:uiPriority w:val="99"/>
    <w:unhideWhenUsed/>
    <w:rsid w:val="00F529F5"/>
    <w:rPr>
      <w:rFonts w:ascii="Calibri" w:hAnsi="Calibri" w:cs="Calibri"/>
      <w:color w:val="1F4E79" w:themeColor="accent1" w:themeShade="80"/>
      <w:u w:val="single"/>
    </w:rPr>
  </w:style>
  <w:style w:type="character" w:styleId="FollowedHyperlink">
    <w:name w:val="FollowedHyperlink"/>
    <w:basedOn w:val="Phngmcinhcuaoanvn"/>
    <w:uiPriority w:val="99"/>
    <w:unhideWhenUsed/>
    <w:rsid w:val="00F529F5"/>
    <w:rPr>
      <w:rFonts w:ascii="Calibri" w:hAnsi="Calibri" w:cs="Calibri"/>
      <w:color w:val="954F72" w:themeColor="followedHyperlink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F529F5"/>
    <w:pPr>
      <w:spacing w:after="200"/>
    </w:pPr>
    <w:rPr>
      <w:i/>
      <w:iCs/>
      <w:color w:val="44546A" w:themeColor="text2"/>
      <w:szCs w:val="18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F529F5"/>
    <w:rPr>
      <w:rFonts w:ascii="Segoe UI" w:hAnsi="Segoe UI" w:cs="Segoe UI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529F5"/>
    <w:rPr>
      <w:rFonts w:ascii="Segoe UI" w:hAnsi="Segoe UI" w:cs="Segoe UI"/>
      <w:szCs w:val="18"/>
    </w:rPr>
  </w:style>
  <w:style w:type="paragraph" w:styleId="Khivnban">
    <w:name w:val="Block Text"/>
    <w:basedOn w:val="Binhthng"/>
    <w:uiPriority w:val="99"/>
    <w:semiHidden/>
    <w:unhideWhenUsed/>
    <w:rsid w:val="00F529F5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Thnvnban3">
    <w:name w:val="Body Text 3"/>
    <w:basedOn w:val="Binhthng"/>
    <w:link w:val="Thnvnban3Char"/>
    <w:uiPriority w:val="99"/>
    <w:semiHidden/>
    <w:unhideWhenUsed/>
    <w:rsid w:val="00F529F5"/>
    <w:pPr>
      <w:spacing w:after="120"/>
    </w:pPr>
    <w:rPr>
      <w:szCs w:val="16"/>
    </w:rPr>
  </w:style>
  <w:style w:type="character" w:customStyle="1" w:styleId="Thnvnban3Char">
    <w:name w:val="Thân văn bản 3 Char"/>
    <w:basedOn w:val="Phngmcinhcuaoanvn"/>
    <w:link w:val="Thnvnban3"/>
    <w:uiPriority w:val="99"/>
    <w:semiHidden/>
    <w:rsid w:val="00F529F5"/>
    <w:rPr>
      <w:rFonts w:ascii="Calibri" w:hAnsi="Calibri" w:cs="Calibri"/>
      <w:szCs w:val="16"/>
    </w:rPr>
  </w:style>
  <w:style w:type="paragraph" w:styleId="ThnvnbanThutl3">
    <w:name w:val="Body Text Indent 3"/>
    <w:basedOn w:val="Binhthng"/>
    <w:link w:val="ThnvnbanThutl3Char"/>
    <w:uiPriority w:val="99"/>
    <w:semiHidden/>
    <w:unhideWhenUsed/>
    <w:rsid w:val="00F529F5"/>
    <w:pPr>
      <w:spacing w:after="120"/>
      <w:ind w:left="360"/>
    </w:pPr>
    <w:rPr>
      <w:szCs w:val="16"/>
    </w:rPr>
  </w:style>
  <w:style w:type="character" w:customStyle="1" w:styleId="ThnvnbanThutl3Char">
    <w:name w:val="Thân văn bản Thụt lề 3 Char"/>
    <w:basedOn w:val="Phngmcinhcuaoanvn"/>
    <w:link w:val="ThnvnbanThutl3"/>
    <w:uiPriority w:val="99"/>
    <w:semiHidden/>
    <w:rsid w:val="00F529F5"/>
    <w:rPr>
      <w:rFonts w:ascii="Calibri" w:hAnsi="Calibri" w:cs="Calibri"/>
      <w:szCs w:val="16"/>
    </w:rPr>
  </w:style>
  <w:style w:type="character" w:styleId="ThamchiuChuthich">
    <w:name w:val="annotation reference"/>
    <w:basedOn w:val="Phngmcinhcuaoanvn"/>
    <w:uiPriority w:val="99"/>
    <w:semiHidden/>
    <w:unhideWhenUsed/>
    <w:rsid w:val="00F529F5"/>
    <w:rPr>
      <w:rFonts w:ascii="Calibri" w:hAnsi="Calibri" w:cs="Calibri"/>
      <w:sz w:val="22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F529F5"/>
    <w:rPr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F529F5"/>
    <w:rPr>
      <w:rFonts w:ascii="Calibri" w:hAnsi="Calibri" w:cs="Calibri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F529F5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F529F5"/>
    <w:rPr>
      <w:rFonts w:ascii="Calibri" w:hAnsi="Calibri" w:cs="Calibri"/>
      <w:b/>
      <w:bCs/>
      <w:szCs w:val="20"/>
    </w:rPr>
  </w:style>
  <w:style w:type="paragraph" w:styleId="Bantailiu">
    <w:name w:val="Document Map"/>
    <w:basedOn w:val="Binhthng"/>
    <w:link w:val="BantailiuChar"/>
    <w:uiPriority w:val="99"/>
    <w:semiHidden/>
    <w:unhideWhenUsed/>
    <w:rsid w:val="00F529F5"/>
    <w:rPr>
      <w:rFonts w:ascii="Segoe UI" w:hAnsi="Segoe UI" w:cs="Segoe UI"/>
      <w:szCs w:val="16"/>
    </w:rPr>
  </w:style>
  <w:style w:type="character" w:customStyle="1" w:styleId="BantailiuChar">
    <w:name w:val="Bản đồ tài liệu Char"/>
    <w:basedOn w:val="Phngmcinhcuaoanvn"/>
    <w:link w:val="Bantailiu"/>
    <w:uiPriority w:val="99"/>
    <w:semiHidden/>
    <w:rsid w:val="00F529F5"/>
    <w:rPr>
      <w:rFonts w:ascii="Segoe UI" w:hAnsi="Segoe UI" w:cs="Segoe UI"/>
      <w:szCs w:val="16"/>
    </w:rPr>
  </w:style>
  <w:style w:type="paragraph" w:styleId="VnbanChuthichcui">
    <w:name w:val="endnote text"/>
    <w:basedOn w:val="Binhthng"/>
    <w:link w:val="VnbanChuthichcuiChar"/>
    <w:uiPriority w:val="99"/>
    <w:semiHidden/>
    <w:unhideWhenUsed/>
    <w:rsid w:val="00F529F5"/>
    <w:rPr>
      <w:szCs w:val="20"/>
    </w:rPr>
  </w:style>
  <w:style w:type="character" w:customStyle="1" w:styleId="VnbanChuthichcuiChar">
    <w:name w:val="Văn bản Chú thích cuối Char"/>
    <w:basedOn w:val="Phngmcinhcuaoanvn"/>
    <w:link w:val="VnbanChuthichcui"/>
    <w:uiPriority w:val="99"/>
    <w:semiHidden/>
    <w:rsid w:val="00F529F5"/>
    <w:rPr>
      <w:rFonts w:ascii="Calibri" w:hAnsi="Calibri" w:cs="Calibri"/>
      <w:szCs w:val="20"/>
    </w:rPr>
  </w:style>
  <w:style w:type="paragraph" w:styleId="PhongbiGitra">
    <w:name w:val="envelope return"/>
    <w:basedOn w:val="Binhthng"/>
    <w:uiPriority w:val="99"/>
    <w:semiHidden/>
    <w:unhideWhenUsed/>
    <w:rsid w:val="00F529F5"/>
    <w:rPr>
      <w:rFonts w:ascii="Calibri Light" w:eastAsiaTheme="majorEastAsia" w:hAnsi="Calibri Light" w:cs="Calibri Light"/>
      <w:szCs w:val="20"/>
    </w:rPr>
  </w:style>
  <w:style w:type="paragraph" w:styleId="VnbanCcchu">
    <w:name w:val="footnote text"/>
    <w:basedOn w:val="Binhthng"/>
    <w:link w:val="VnbanCcchuChar"/>
    <w:uiPriority w:val="99"/>
    <w:semiHidden/>
    <w:unhideWhenUsed/>
    <w:rsid w:val="00F529F5"/>
    <w:rPr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F529F5"/>
    <w:rPr>
      <w:rFonts w:ascii="Calibri" w:hAnsi="Calibri" w:cs="Calibri"/>
      <w:szCs w:val="20"/>
    </w:rPr>
  </w:style>
  <w:style w:type="character" w:styleId="MaHTML">
    <w:name w:val="HTML Code"/>
    <w:basedOn w:val="Phngmcinhcuaoanvn"/>
    <w:uiPriority w:val="99"/>
    <w:semiHidden/>
    <w:unhideWhenUsed/>
    <w:rsid w:val="00F529F5"/>
    <w:rPr>
      <w:rFonts w:ascii="Consolas" w:hAnsi="Consolas" w:cs="Calibri"/>
      <w:sz w:val="22"/>
      <w:szCs w:val="20"/>
    </w:rPr>
  </w:style>
  <w:style w:type="character" w:styleId="BanphimHTML">
    <w:name w:val="HTML Keyboard"/>
    <w:basedOn w:val="Phngmcinhcuaoanvn"/>
    <w:uiPriority w:val="99"/>
    <w:semiHidden/>
    <w:unhideWhenUsed/>
    <w:rsid w:val="00F529F5"/>
    <w:rPr>
      <w:rFonts w:ascii="Consolas" w:hAnsi="Consolas" w:cs="Calibri"/>
      <w:sz w:val="22"/>
      <w:szCs w:val="20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F529F5"/>
    <w:rPr>
      <w:rFonts w:ascii="Consolas" w:hAnsi="Consolas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F529F5"/>
    <w:rPr>
      <w:rFonts w:ascii="Consolas" w:hAnsi="Consolas" w:cs="Calibri"/>
      <w:szCs w:val="20"/>
    </w:rPr>
  </w:style>
  <w:style w:type="character" w:styleId="MaychHTML">
    <w:name w:val="HTML Typewriter"/>
    <w:basedOn w:val="Phngmcinhcuaoanvn"/>
    <w:uiPriority w:val="99"/>
    <w:semiHidden/>
    <w:unhideWhenUsed/>
    <w:rsid w:val="00F529F5"/>
    <w:rPr>
      <w:rFonts w:ascii="Consolas" w:hAnsi="Consolas" w:cs="Calibri"/>
      <w:sz w:val="22"/>
      <w:szCs w:val="20"/>
    </w:rPr>
  </w:style>
  <w:style w:type="paragraph" w:styleId="VnbanMacro">
    <w:name w:val="macro"/>
    <w:link w:val="VnbanMacroChar"/>
    <w:uiPriority w:val="99"/>
    <w:semiHidden/>
    <w:unhideWhenUsed/>
    <w:rsid w:val="00F529F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VnbanMacroChar">
    <w:name w:val="Văn bản Macro Char"/>
    <w:basedOn w:val="Phngmcinhcuaoanvn"/>
    <w:link w:val="VnbanMacro"/>
    <w:uiPriority w:val="99"/>
    <w:semiHidden/>
    <w:rsid w:val="00F529F5"/>
    <w:rPr>
      <w:rFonts w:ascii="Consolas" w:hAnsi="Consolas" w:cs="Calibri"/>
      <w:szCs w:val="20"/>
    </w:rPr>
  </w:style>
  <w:style w:type="paragraph" w:styleId="VnbanThun">
    <w:name w:val="Plain Text"/>
    <w:basedOn w:val="Binhthng"/>
    <w:link w:val="VnbanThunChar"/>
    <w:uiPriority w:val="99"/>
    <w:semiHidden/>
    <w:unhideWhenUsed/>
    <w:rsid w:val="00F529F5"/>
    <w:rPr>
      <w:rFonts w:ascii="Consolas" w:hAnsi="Consolas"/>
      <w:szCs w:val="21"/>
    </w:rPr>
  </w:style>
  <w:style w:type="character" w:customStyle="1" w:styleId="VnbanThunChar">
    <w:name w:val="Văn bản Thuần Char"/>
    <w:basedOn w:val="Phngmcinhcuaoanvn"/>
    <w:link w:val="VnbanThun"/>
    <w:uiPriority w:val="99"/>
    <w:semiHidden/>
    <w:rsid w:val="00F529F5"/>
    <w:rPr>
      <w:rFonts w:ascii="Consolas" w:hAnsi="Consolas" w:cs="Calibri"/>
      <w:szCs w:val="21"/>
    </w:rPr>
  </w:style>
  <w:style w:type="character" w:styleId="VnbanChdanhsn">
    <w:name w:val="Placeholder Text"/>
    <w:basedOn w:val="Phngmcinhcuaoanvn"/>
    <w:uiPriority w:val="99"/>
    <w:semiHidden/>
    <w:rsid w:val="00F529F5"/>
    <w:rPr>
      <w:rFonts w:ascii="Calibri" w:hAnsi="Calibri" w:cs="Calibri"/>
      <w:color w:val="3B3838" w:themeColor="background2" w:themeShade="40"/>
    </w:rPr>
  </w:style>
  <w:style w:type="paragraph" w:styleId="utrang">
    <w:name w:val="header"/>
    <w:basedOn w:val="Binhthng"/>
    <w:link w:val="utrangChar"/>
    <w:uiPriority w:val="99"/>
    <w:unhideWhenUsed/>
    <w:rsid w:val="00F529F5"/>
  </w:style>
  <w:style w:type="character" w:customStyle="1" w:styleId="utrangChar">
    <w:name w:val="Đầu trang Char"/>
    <w:basedOn w:val="Phngmcinhcuaoanvn"/>
    <w:link w:val="utrang"/>
    <w:uiPriority w:val="99"/>
    <w:rsid w:val="00F529F5"/>
    <w:rPr>
      <w:rFonts w:ascii="Calibri" w:hAnsi="Calibri" w:cs="Calibri"/>
    </w:rPr>
  </w:style>
  <w:style w:type="paragraph" w:styleId="Chntrang">
    <w:name w:val="footer"/>
    <w:basedOn w:val="Binhthng"/>
    <w:link w:val="ChntrangChar"/>
    <w:uiPriority w:val="99"/>
    <w:unhideWhenUsed/>
    <w:rsid w:val="00F529F5"/>
  </w:style>
  <w:style w:type="character" w:customStyle="1" w:styleId="ChntrangChar">
    <w:name w:val="Chân trang Char"/>
    <w:basedOn w:val="Phngmcinhcuaoanvn"/>
    <w:link w:val="Chntrang"/>
    <w:uiPriority w:val="99"/>
    <w:rsid w:val="00F529F5"/>
    <w:rPr>
      <w:rFonts w:ascii="Calibri" w:hAnsi="Calibri" w:cs="Calibri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F529F5"/>
    <w:pPr>
      <w:spacing w:after="120"/>
      <w:ind w:left="1757"/>
    </w:pPr>
  </w:style>
  <w:style w:type="character" w:styleId="cp">
    <w:name w:val="Mention"/>
    <w:basedOn w:val="Phngmcinhcuaoanvn"/>
    <w:uiPriority w:val="99"/>
    <w:semiHidden/>
    <w:unhideWhenUsed/>
    <w:rsid w:val="00F529F5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Khngco"/>
    <w:uiPriority w:val="99"/>
    <w:semiHidden/>
    <w:unhideWhenUsed/>
    <w:rsid w:val="00F529F5"/>
    <w:pPr>
      <w:numPr>
        <w:numId w:val="24"/>
      </w:numPr>
    </w:pPr>
  </w:style>
  <w:style w:type="numbering" w:styleId="1ai">
    <w:name w:val="Outline List 1"/>
    <w:basedOn w:val="Khngco"/>
    <w:uiPriority w:val="99"/>
    <w:semiHidden/>
    <w:unhideWhenUsed/>
    <w:rsid w:val="00F529F5"/>
    <w:pPr>
      <w:numPr>
        <w:numId w:val="25"/>
      </w:numPr>
    </w:pPr>
  </w:style>
  <w:style w:type="character" w:styleId="BinHTML">
    <w:name w:val="HTML Variable"/>
    <w:basedOn w:val="Phngmcinhcuaoanvn"/>
    <w:uiPriority w:val="99"/>
    <w:semiHidden/>
    <w:unhideWhenUsed/>
    <w:rsid w:val="00F529F5"/>
    <w:rPr>
      <w:rFonts w:ascii="Calibri" w:hAnsi="Calibri" w:cs="Calibri"/>
      <w:i/>
      <w:iCs/>
    </w:rPr>
  </w:style>
  <w:style w:type="paragraph" w:styleId="iachiHTML">
    <w:name w:val="HTML Address"/>
    <w:basedOn w:val="Binhthng"/>
    <w:link w:val="iachiHTMLChar"/>
    <w:uiPriority w:val="99"/>
    <w:semiHidden/>
    <w:unhideWhenUsed/>
    <w:rsid w:val="00F529F5"/>
    <w:rPr>
      <w:i/>
      <w:iCs/>
    </w:rPr>
  </w:style>
  <w:style w:type="character" w:customStyle="1" w:styleId="iachiHTMLChar">
    <w:name w:val="Địa chỉ HTML Char"/>
    <w:basedOn w:val="Phngmcinhcuaoanvn"/>
    <w:link w:val="iachiHTML"/>
    <w:uiPriority w:val="99"/>
    <w:semiHidden/>
    <w:rsid w:val="00F529F5"/>
    <w:rPr>
      <w:rFonts w:ascii="Calibri" w:hAnsi="Calibri" w:cs="Calibri"/>
      <w:i/>
      <w:iCs/>
    </w:rPr>
  </w:style>
  <w:style w:type="character" w:styleId="inhnghiaHTML">
    <w:name w:val="HTML Definition"/>
    <w:basedOn w:val="Phngmcinhcuaoanvn"/>
    <w:uiPriority w:val="99"/>
    <w:semiHidden/>
    <w:unhideWhenUsed/>
    <w:rsid w:val="00F529F5"/>
    <w:rPr>
      <w:rFonts w:ascii="Calibri" w:hAnsi="Calibri" w:cs="Calibri"/>
      <w:i/>
      <w:iCs/>
    </w:rPr>
  </w:style>
  <w:style w:type="character" w:styleId="VindnHTML">
    <w:name w:val="HTML Cite"/>
    <w:basedOn w:val="Phngmcinhcuaoanvn"/>
    <w:uiPriority w:val="99"/>
    <w:semiHidden/>
    <w:unhideWhenUsed/>
    <w:rsid w:val="00F529F5"/>
    <w:rPr>
      <w:rFonts w:ascii="Calibri" w:hAnsi="Calibri" w:cs="Calibri"/>
      <w:i/>
      <w:iCs/>
    </w:rPr>
  </w:style>
  <w:style w:type="character" w:styleId="MuHTML">
    <w:name w:val="HTML Sample"/>
    <w:basedOn w:val="Phngmcinhcuaoanvn"/>
    <w:uiPriority w:val="99"/>
    <w:semiHidden/>
    <w:unhideWhenUsed/>
    <w:rsid w:val="00F529F5"/>
    <w:rPr>
      <w:rFonts w:ascii="Consolas" w:hAnsi="Consolas" w:cs="Calibri"/>
      <w:sz w:val="24"/>
      <w:szCs w:val="24"/>
    </w:rPr>
  </w:style>
  <w:style w:type="character" w:styleId="TvitttHTML">
    <w:name w:val="HTML Acronym"/>
    <w:basedOn w:val="Phngmcinhcuaoanvn"/>
    <w:uiPriority w:val="99"/>
    <w:semiHidden/>
    <w:unhideWhenUsed/>
    <w:rsid w:val="00F529F5"/>
    <w:rPr>
      <w:rFonts w:ascii="Calibri" w:hAnsi="Calibri" w:cs="Calibri"/>
    </w:rPr>
  </w:style>
  <w:style w:type="paragraph" w:styleId="Mucluc1">
    <w:name w:val="toc 1"/>
    <w:basedOn w:val="Binhthng"/>
    <w:next w:val="Binhthng"/>
    <w:autoRedefine/>
    <w:uiPriority w:val="39"/>
    <w:semiHidden/>
    <w:unhideWhenUsed/>
    <w:rsid w:val="00F529F5"/>
    <w:pPr>
      <w:spacing w:after="100"/>
    </w:pPr>
  </w:style>
  <w:style w:type="paragraph" w:styleId="Mucluc2">
    <w:name w:val="toc 2"/>
    <w:basedOn w:val="Binhthng"/>
    <w:next w:val="Binhthng"/>
    <w:autoRedefine/>
    <w:uiPriority w:val="39"/>
    <w:semiHidden/>
    <w:unhideWhenUsed/>
    <w:rsid w:val="00F529F5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semiHidden/>
    <w:unhideWhenUsed/>
    <w:rsid w:val="00F529F5"/>
    <w:pPr>
      <w:spacing w:after="100"/>
      <w:ind w:left="440"/>
    </w:pPr>
  </w:style>
  <w:style w:type="paragraph" w:styleId="Mucluc4">
    <w:name w:val="toc 4"/>
    <w:basedOn w:val="Binhthng"/>
    <w:next w:val="Binhthng"/>
    <w:autoRedefine/>
    <w:uiPriority w:val="39"/>
    <w:semiHidden/>
    <w:unhideWhenUsed/>
    <w:rsid w:val="00F529F5"/>
    <w:pPr>
      <w:spacing w:after="100"/>
      <w:ind w:left="660"/>
    </w:pPr>
  </w:style>
  <w:style w:type="paragraph" w:styleId="Mucluc5">
    <w:name w:val="toc 5"/>
    <w:basedOn w:val="Binhthng"/>
    <w:next w:val="Binhthng"/>
    <w:autoRedefine/>
    <w:uiPriority w:val="39"/>
    <w:semiHidden/>
    <w:unhideWhenUsed/>
    <w:rsid w:val="00F529F5"/>
    <w:pPr>
      <w:spacing w:after="100"/>
      <w:ind w:left="880"/>
    </w:pPr>
  </w:style>
  <w:style w:type="paragraph" w:styleId="Mucluc6">
    <w:name w:val="toc 6"/>
    <w:basedOn w:val="Binhthng"/>
    <w:next w:val="Binhthng"/>
    <w:autoRedefine/>
    <w:uiPriority w:val="39"/>
    <w:semiHidden/>
    <w:unhideWhenUsed/>
    <w:rsid w:val="00F529F5"/>
    <w:pPr>
      <w:spacing w:after="100"/>
      <w:ind w:left="1100"/>
    </w:pPr>
  </w:style>
  <w:style w:type="paragraph" w:styleId="Mucluc7">
    <w:name w:val="toc 7"/>
    <w:basedOn w:val="Binhthng"/>
    <w:next w:val="Binhthng"/>
    <w:autoRedefine/>
    <w:uiPriority w:val="39"/>
    <w:semiHidden/>
    <w:unhideWhenUsed/>
    <w:rsid w:val="00F529F5"/>
    <w:pPr>
      <w:spacing w:after="100"/>
      <w:ind w:left="1320"/>
    </w:pPr>
  </w:style>
  <w:style w:type="paragraph" w:styleId="Mucluc8">
    <w:name w:val="toc 8"/>
    <w:basedOn w:val="Binhthng"/>
    <w:next w:val="Binhthng"/>
    <w:autoRedefine/>
    <w:uiPriority w:val="39"/>
    <w:semiHidden/>
    <w:unhideWhenUsed/>
    <w:rsid w:val="00F529F5"/>
    <w:pPr>
      <w:spacing w:after="100"/>
      <w:ind w:left="1540"/>
    </w:pPr>
  </w:style>
  <w:style w:type="paragraph" w:styleId="uMucluc">
    <w:name w:val="TOC Heading"/>
    <w:basedOn w:val="u1"/>
    <w:next w:val="Binhthng"/>
    <w:uiPriority w:val="39"/>
    <w:semiHidden/>
    <w:unhideWhenUsed/>
    <w:qFormat/>
    <w:rsid w:val="00F529F5"/>
    <w:pPr>
      <w:outlineLvl w:val="9"/>
    </w:pPr>
    <w:rPr>
      <w:color w:val="2E74B5" w:themeColor="accent1" w:themeShade="BF"/>
    </w:rPr>
  </w:style>
  <w:style w:type="table" w:styleId="BangChuynnghip">
    <w:name w:val="Table Professional"/>
    <w:basedOn w:val="BangThngthng"/>
    <w:uiPriority w:val="99"/>
    <w:semiHidden/>
    <w:unhideWhenUsed/>
    <w:rsid w:val="00F529F5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DanhsachVa1">
    <w:name w:val="Medium List 1"/>
    <w:basedOn w:val="BangThngthng"/>
    <w:uiPriority w:val="65"/>
    <w:semiHidden/>
    <w:unhideWhenUsed/>
    <w:rsid w:val="00F529F5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DanhsachVa1-Nhnmanh1">
    <w:name w:val="Medium List 1 Accent 1"/>
    <w:basedOn w:val="BangThngthng"/>
    <w:uiPriority w:val="65"/>
    <w:rsid w:val="00F529F5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DanhsachVa1-Nhnmanh2">
    <w:name w:val="Medium List 1 Accent 2"/>
    <w:basedOn w:val="BangThngthng"/>
    <w:uiPriority w:val="65"/>
    <w:semiHidden/>
    <w:unhideWhenUsed/>
    <w:rsid w:val="00F529F5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DanhsachVa1-Nhnmanh3">
    <w:name w:val="Medium List 1 Accent 3"/>
    <w:basedOn w:val="BangThngthng"/>
    <w:uiPriority w:val="65"/>
    <w:semiHidden/>
    <w:unhideWhenUsed/>
    <w:rsid w:val="00F529F5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DanhsachVa1-Nhnmanh4">
    <w:name w:val="Medium List 1 Accent 4"/>
    <w:basedOn w:val="BangThngthng"/>
    <w:uiPriority w:val="65"/>
    <w:semiHidden/>
    <w:unhideWhenUsed/>
    <w:rsid w:val="00F529F5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DanhsachVa1-Nhnmanh5">
    <w:name w:val="Medium List 1 Accent 5"/>
    <w:basedOn w:val="BangThngthng"/>
    <w:uiPriority w:val="65"/>
    <w:semiHidden/>
    <w:unhideWhenUsed/>
    <w:rsid w:val="00F529F5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DanhsachVa1-Nhnmanh6">
    <w:name w:val="Medium List 1 Accent 6"/>
    <w:basedOn w:val="BangThngthng"/>
    <w:uiPriority w:val="65"/>
    <w:semiHidden/>
    <w:unhideWhenUsed/>
    <w:rsid w:val="00F529F5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DanhsachVa2">
    <w:name w:val="Medium List 2"/>
    <w:basedOn w:val="BangThngthng"/>
    <w:uiPriority w:val="66"/>
    <w:semiHidden/>
    <w:unhideWhenUsed/>
    <w:rsid w:val="00F529F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1">
    <w:name w:val="Medium List 2 Accent 1"/>
    <w:basedOn w:val="BangThngthng"/>
    <w:uiPriority w:val="66"/>
    <w:semiHidden/>
    <w:unhideWhenUsed/>
    <w:rsid w:val="00F529F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2">
    <w:name w:val="Medium List 2 Accent 2"/>
    <w:basedOn w:val="BangThngthng"/>
    <w:uiPriority w:val="66"/>
    <w:semiHidden/>
    <w:unhideWhenUsed/>
    <w:rsid w:val="00F529F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3">
    <w:name w:val="Medium List 2 Accent 3"/>
    <w:basedOn w:val="BangThngthng"/>
    <w:uiPriority w:val="66"/>
    <w:semiHidden/>
    <w:unhideWhenUsed/>
    <w:rsid w:val="00F529F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4">
    <w:name w:val="Medium List 2 Accent 4"/>
    <w:basedOn w:val="BangThngthng"/>
    <w:uiPriority w:val="66"/>
    <w:semiHidden/>
    <w:unhideWhenUsed/>
    <w:rsid w:val="00F529F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5">
    <w:name w:val="Medium List 2 Accent 5"/>
    <w:basedOn w:val="BangThngthng"/>
    <w:uiPriority w:val="66"/>
    <w:semiHidden/>
    <w:unhideWhenUsed/>
    <w:rsid w:val="00F529F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6">
    <w:name w:val="Medium List 2 Accent 6"/>
    <w:basedOn w:val="BangThngthng"/>
    <w:uiPriority w:val="66"/>
    <w:semiHidden/>
    <w:unhideWhenUsed/>
    <w:rsid w:val="00F529F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nnVa1">
    <w:name w:val="Medium Shading 1"/>
    <w:basedOn w:val="BangThngthng"/>
    <w:uiPriority w:val="63"/>
    <w:semiHidden/>
    <w:unhideWhenUsed/>
    <w:rsid w:val="00F529F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1">
    <w:name w:val="Medium Shading 1 Accent 1"/>
    <w:basedOn w:val="BangThngthng"/>
    <w:uiPriority w:val="63"/>
    <w:rsid w:val="00F529F5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2">
    <w:name w:val="Medium Shading 1 Accent 2"/>
    <w:basedOn w:val="BangThngthng"/>
    <w:uiPriority w:val="63"/>
    <w:semiHidden/>
    <w:unhideWhenUsed/>
    <w:rsid w:val="00F529F5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3">
    <w:name w:val="Medium Shading 1 Accent 3"/>
    <w:basedOn w:val="BangThngthng"/>
    <w:uiPriority w:val="63"/>
    <w:semiHidden/>
    <w:unhideWhenUsed/>
    <w:rsid w:val="00F529F5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4">
    <w:name w:val="Medium Shading 1 Accent 4"/>
    <w:basedOn w:val="BangThngthng"/>
    <w:uiPriority w:val="63"/>
    <w:semiHidden/>
    <w:unhideWhenUsed/>
    <w:rsid w:val="00F529F5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5">
    <w:name w:val="Medium Shading 1 Accent 5"/>
    <w:basedOn w:val="BangThngthng"/>
    <w:uiPriority w:val="63"/>
    <w:semiHidden/>
    <w:unhideWhenUsed/>
    <w:rsid w:val="00F529F5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6">
    <w:name w:val="Medium Shading 1 Accent 6"/>
    <w:basedOn w:val="BangThngthng"/>
    <w:uiPriority w:val="63"/>
    <w:semiHidden/>
    <w:unhideWhenUsed/>
    <w:rsid w:val="00F529F5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2">
    <w:name w:val="Medium Shading 2"/>
    <w:basedOn w:val="BangThngthng"/>
    <w:uiPriority w:val="64"/>
    <w:semiHidden/>
    <w:unhideWhenUsed/>
    <w:rsid w:val="00F529F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nnVa2-Nhnmanh1">
    <w:name w:val="Medium Shading 2 Accent 1"/>
    <w:basedOn w:val="BangThngthng"/>
    <w:uiPriority w:val="64"/>
    <w:rsid w:val="00F529F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nnVa2-Nhnmanh2">
    <w:name w:val="Medium Shading 2 Accent 2"/>
    <w:basedOn w:val="BangThngthng"/>
    <w:uiPriority w:val="64"/>
    <w:semiHidden/>
    <w:unhideWhenUsed/>
    <w:rsid w:val="00F529F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nnVa2-Nhnmanh3">
    <w:name w:val="Medium Shading 2 Accent 3"/>
    <w:basedOn w:val="BangThngthng"/>
    <w:uiPriority w:val="64"/>
    <w:semiHidden/>
    <w:unhideWhenUsed/>
    <w:rsid w:val="00F529F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nnVa2-Nhnmanh4">
    <w:name w:val="Medium Shading 2 Accent 4"/>
    <w:basedOn w:val="BangThngthng"/>
    <w:uiPriority w:val="64"/>
    <w:semiHidden/>
    <w:unhideWhenUsed/>
    <w:rsid w:val="00F529F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nnVa2-Nhnmanh5">
    <w:name w:val="Medium Shading 2 Accent 5"/>
    <w:basedOn w:val="BangThngthng"/>
    <w:uiPriority w:val="64"/>
    <w:semiHidden/>
    <w:unhideWhenUsed/>
    <w:rsid w:val="00F529F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nnVa2-Nhnmanh6">
    <w:name w:val="Medium Shading 2 Accent 6"/>
    <w:basedOn w:val="BangThngthng"/>
    <w:uiPriority w:val="64"/>
    <w:semiHidden/>
    <w:unhideWhenUsed/>
    <w:rsid w:val="00F529F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LiVa1">
    <w:name w:val="Medium Grid 1"/>
    <w:basedOn w:val="BangThngthng"/>
    <w:uiPriority w:val="67"/>
    <w:semiHidden/>
    <w:unhideWhenUsed/>
    <w:rsid w:val="00F529F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LiVa1-Nhnmanh1">
    <w:name w:val="Medium Grid 1 Accent 1"/>
    <w:basedOn w:val="BangThngthng"/>
    <w:uiPriority w:val="67"/>
    <w:semiHidden/>
    <w:unhideWhenUsed/>
    <w:rsid w:val="00F529F5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LiVa1-Nhnmanh2">
    <w:name w:val="Medium Grid 1 Accent 2"/>
    <w:basedOn w:val="BangThngthng"/>
    <w:uiPriority w:val="67"/>
    <w:semiHidden/>
    <w:unhideWhenUsed/>
    <w:rsid w:val="00F529F5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LiVa1-Nhnmanh3">
    <w:name w:val="Medium Grid 1 Accent 3"/>
    <w:basedOn w:val="BangThngthng"/>
    <w:uiPriority w:val="67"/>
    <w:semiHidden/>
    <w:unhideWhenUsed/>
    <w:rsid w:val="00F529F5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LiVa1-Nhnmanh4">
    <w:name w:val="Medium Grid 1 Accent 4"/>
    <w:basedOn w:val="BangThngthng"/>
    <w:uiPriority w:val="67"/>
    <w:semiHidden/>
    <w:unhideWhenUsed/>
    <w:rsid w:val="00F529F5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LiVa1-Nhnmanh5">
    <w:name w:val="Medium Grid 1 Accent 5"/>
    <w:basedOn w:val="BangThngthng"/>
    <w:uiPriority w:val="67"/>
    <w:semiHidden/>
    <w:unhideWhenUsed/>
    <w:rsid w:val="00F529F5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LiVa1-Nhnmanh6">
    <w:name w:val="Medium Grid 1 Accent 6"/>
    <w:basedOn w:val="BangThngthng"/>
    <w:uiPriority w:val="67"/>
    <w:semiHidden/>
    <w:unhideWhenUsed/>
    <w:rsid w:val="00F529F5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Va2">
    <w:name w:val="Medium Grid 2"/>
    <w:basedOn w:val="BangThngthng"/>
    <w:uiPriority w:val="68"/>
    <w:semiHidden/>
    <w:unhideWhenUsed/>
    <w:rsid w:val="00F529F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1">
    <w:name w:val="Medium Grid 2 Accent 1"/>
    <w:basedOn w:val="BangThngthng"/>
    <w:uiPriority w:val="68"/>
    <w:semiHidden/>
    <w:unhideWhenUsed/>
    <w:rsid w:val="00F529F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2">
    <w:name w:val="Medium Grid 2 Accent 2"/>
    <w:basedOn w:val="BangThngthng"/>
    <w:uiPriority w:val="68"/>
    <w:semiHidden/>
    <w:unhideWhenUsed/>
    <w:rsid w:val="00F529F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3">
    <w:name w:val="Medium Grid 2 Accent 3"/>
    <w:basedOn w:val="BangThngthng"/>
    <w:uiPriority w:val="68"/>
    <w:semiHidden/>
    <w:unhideWhenUsed/>
    <w:rsid w:val="00F529F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4">
    <w:name w:val="Medium Grid 2 Accent 4"/>
    <w:basedOn w:val="BangThngthng"/>
    <w:uiPriority w:val="68"/>
    <w:semiHidden/>
    <w:unhideWhenUsed/>
    <w:rsid w:val="00F529F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5">
    <w:name w:val="Medium Grid 2 Accent 5"/>
    <w:basedOn w:val="BangThngthng"/>
    <w:uiPriority w:val="68"/>
    <w:semiHidden/>
    <w:unhideWhenUsed/>
    <w:rsid w:val="00F529F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6">
    <w:name w:val="Medium Grid 2 Accent 6"/>
    <w:basedOn w:val="BangThngthng"/>
    <w:uiPriority w:val="68"/>
    <w:semiHidden/>
    <w:unhideWhenUsed/>
    <w:rsid w:val="00F529F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3">
    <w:name w:val="Medium Grid 3"/>
    <w:basedOn w:val="BangThngthng"/>
    <w:uiPriority w:val="69"/>
    <w:semiHidden/>
    <w:unhideWhenUsed/>
    <w:rsid w:val="00F529F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LiVa3-Nhnmanh1">
    <w:name w:val="Medium Grid 3 Accent 1"/>
    <w:basedOn w:val="BangThngthng"/>
    <w:uiPriority w:val="69"/>
    <w:semiHidden/>
    <w:unhideWhenUsed/>
    <w:rsid w:val="00F529F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LiVa3-Nhnmanh2">
    <w:name w:val="Medium Grid 3 Accent 2"/>
    <w:basedOn w:val="BangThngthng"/>
    <w:uiPriority w:val="69"/>
    <w:semiHidden/>
    <w:unhideWhenUsed/>
    <w:rsid w:val="00F529F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LiVa3-Nhnmanh3">
    <w:name w:val="Medium Grid 3 Accent 3"/>
    <w:basedOn w:val="BangThngthng"/>
    <w:uiPriority w:val="69"/>
    <w:semiHidden/>
    <w:unhideWhenUsed/>
    <w:rsid w:val="00F529F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LiVa3-Nhnmanh4">
    <w:name w:val="Medium Grid 3 Accent 4"/>
    <w:basedOn w:val="BangThngthng"/>
    <w:uiPriority w:val="69"/>
    <w:semiHidden/>
    <w:unhideWhenUsed/>
    <w:rsid w:val="00F529F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LiVa3-Nhnmanh5">
    <w:name w:val="Medium Grid 3 Accent 5"/>
    <w:basedOn w:val="BangThngthng"/>
    <w:uiPriority w:val="69"/>
    <w:semiHidden/>
    <w:unhideWhenUsed/>
    <w:rsid w:val="00F529F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LiVa3-Nhnmanh6">
    <w:name w:val="Medium Grid 3 Accent 6"/>
    <w:basedOn w:val="BangThngthng"/>
    <w:uiPriority w:val="69"/>
    <w:semiHidden/>
    <w:unhideWhenUsed/>
    <w:rsid w:val="00F529F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DanhmucTailiuThamkhao">
    <w:name w:val="Bibliography"/>
    <w:basedOn w:val="Binhthng"/>
    <w:next w:val="Binhthng"/>
    <w:uiPriority w:val="37"/>
    <w:semiHidden/>
    <w:unhideWhenUsed/>
    <w:rsid w:val="00F529F5"/>
  </w:style>
  <w:style w:type="character" w:styleId="Hashtag">
    <w:name w:val="Hashtag"/>
    <w:basedOn w:val="Phngmcinhcuaoanvn"/>
    <w:uiPriority w:val="99"/>
    <w:semiHidden/>
    <w:unhideWhenUsed/>
    <w:rsid w:val="00F529F5"/>
    <w:rPr>
      <w:rFonts w:ascii="Calibri" w:hAnsi="Calibri" w:cs="Calibri"/>
      <w:color w:val="2B579A"/>
      <w:shd w:val="clear" w:color="auto" w:fill="E1DFDD"/>
    </w:rPr>
  </w:style>
  <w:style w:type="paragraph" w:styleId="Phnuth">
    <w:name w:val="Message Header"/>
    <w:basedOn w:val="Binhthng"/>
    <w:link w:val="PhnuthChar"/>
    <w:uiPriority w:val="99"/>
    <w:semiHidden/>
    <w:unhideWhenUsed/>
    <w:rsid w:val="00F529F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PhnuthChar">
    <w:name w:val="Phần đầu thư Char"/>
    <w:basedOn w:val="Phngmcinhcuaoanvn"/>
    <w:link w:val="Phnuth"/>
    <w:uiPriority w:val="99"/>
    <w:semiHidden/>
    <w:rsid w:val="00F529F5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BangThanhlich">
    <w:name w:val="Table Elegant"/>
    <w:basedOn w:val="BangThngthng"/>
    <w:uiPriority w:val="99"/>
    <w:semiHidden/>
    <w:unhideWhenUsed/>
    <w:rsid w:val="00F529F5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Danhsach">
    <w:name w:val="List"/>
    <w:basedOn w:val="Binhthng"/>
    <w:uiPriority w:val="99"/>
    <w:semiHidden/>
    <w:unhideWhenUsed/>
    <w:rsid w:val="00F529F5"/>
    <w:pPr>
      <w:ind w:left="360" w:hanging="360"/>
      <w:contextualSpacing/>
    </w:pPr>
  </w:style>
  <w:style w:type="paragraph" w:styleId="Danhsach2">
    <w:name w:val="List 2"/>
    <w:basedOn w:val="Binhthng"/>
    <w:uiPriority w:val="99"/>
    <w:semiHidden/>
    <w:unhideWhenUsed/>
    <w:rsid w:val="00F529F5"/>
    <w:pPr>
      <w:ind w:left="720" w:hanging="360"/>
      <w:contextualSpacing/>
    </w:pPr>
  </w:style>
  <w:style w:type="paragraph" w:styleId="Danhsach3">
    <w:name w:val="List 3"/>
    <w:basedOn w:val="Binhthng"/>
    <w:uiPriority w:val="99"/>
    <w:semiHidden/>
    <w:unhideWhenUsed/>
    <w:rsid w:val="00F529F5"/>
    <w:pPr>
      <w:ind w:left="1080" w:hanging="360"/>
      <w:contextualSpacing/>
    </w:pPr>
  </w:style>
  <w:style w:type="paragraph" w:styleId="Danhsach4">
    <w:name w:val="List 4"/>
    <w:basedOn w:val="Binhthng"/>
    <w:uiPriority w:val="99"/>
    <w:semiHidden/>
    <w:unhideWhenUsed/>
    <w:rsid w:val="00F529F5"/>
    <w:pPr>
      <w:ind w:left="1440" w:hanging="360"/>
      <w:contextualSpacing/>
    </w:pPr>
  </w:style>
  <w:style w:type="paragraph" w:styleId="Danhsach5">
    <w:name w:val="List 5"/>
    <w:basedOn w:val="Binhthng"/>
    <w:uiPriority w:val="99"/>
    <w:semiHidden/>
    <w:unhideWhenUsed/>
    <w:rsid w:val="00F529F5"/>
    <w:pPr>
      <w:ind w:left="1800" w:hanging="360"/>
      <w:contextualSpacing/>
    </w:pPr>
  </w:style>
  <w:style w:type="table" w:styleId="Bangdangdanhsach1">
    <w:name w:val="Table List 1"/>
    <w:basedOn w:val="BangThngthng"/>
    <w:uiPriority w:val="99"/>
    <w:semiHidden/>
    <w:unhideWhenUsed/>
    <w:rsid w:val="00F529F5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dangdanhsach2">
    <w:name w:val="Table List 2"/>
    <w:basedOn w:val="BangThngthng"/>
    <w:uiPriority w:val="99"/>
    <w:semiHidden/>
    <w:unhideWhenUsed/>
    <w:rsid w:val="00F529F5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dangdanhsach3">
    <w:name w:val="Table List 3"/>
    <w:basedOn w:val="BangThngthng"/>
    <w:uiPriority w:val="99"/>
    <w:semiHidden/>
    <w:unhideWhenUsed/>
    <w:rsid w:val="00F529F5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dangdanhsach4">
    <w:name w:val="Table List 4"/>
    <w:basedOn w:val="BangThngthng"/>
    <w:uiPriority w:val="99"/>
    <w:semiHidden/>
    <w:unhideWhenUsed/>
    <w:rsid w:val="00F529F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Bangdangdanhsach5">
    <w:name w:val="Table List 5"/>
    <w:basedOn w:val="BangThngthng"/>
    <w:uiPriority w:val="99"/>
    <w:semiHidden/>
    <w:unhideWhenUsed/>
    <w:rsid w:val="00F529F5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dangdanhsach6">
    <w:name w:val="Table List 6"/>
    <w:basedOn w:val="BangThngthng"/>
    <w:uiPriority w:val="99"/>
    <w:semiHidden/>
    <w:unhideWhenUsed/>
    <w:rsid w:val="00F529F5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Bangdangdanhsach7">
    <w:name w:val="Table List 7"/>
    <w:basedOn w:val="BangThngthng"/>
    <w:uiPriority w:val="99"/>
    <w:semiHidden/>
    <w:unhideWhenUsed/>
    <w:rsid w:val="00F529F5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Bangdangdanhsach8">
    <w:name w:val="Table List 8"/>
    <w:basedOn w:val="BangThngthng"/>
    <w:uiPriority w:val="99"/>
    <w:semiHidden/>
    <w:unhideWhenUsed/>
    <w:rsid w:val="00F529F5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Danhsachlintuc">
    <w:name w:val="List Continue"/>
    <w:basedOn w:val="Binhthng"/>
    <w:uiPriority w:val="99"/>
    <w:semiHidden/>
    <w:unhideWhenUsed/>
    <w:rsid w:val="00F529F5"/>
    <w:pPr>
      <w:spacing w:after="120"/>
      <w:ind w:left="360"/>
      <w:contextualSpacing/>
    </w:pPr>
  </w:style>
  <w:style w:type="paragraph" w:styleId="Danhsachlintuc2">
    <w:name w:val="List Continue 2"/>
    <w:basedOn w:val="Binhthng"/>
    <w:uiPriority w:val="99"/>
    <w:semiHidden/>
    <w:unhideWhenUsed/>
    <w:rsid w:val="00F529F5"/>
    <w:pPr>
      <w:spacing w:after="120"/>
      <w:ind w:left="720"/>
      <w:contextualSpacing/>
    </w:pPr>
  </w:style>
  <w:style w:type="paragraph" w:styleId="Danhsachlintuc3">
    <w:name w:val="List Continue 3"/>
    <w:basedOn w:val="Binhthng"/>
    <w:uiPriority w:val="99"/>
    <w:semiHidden/>
    <w:unhideWhenUsed/>
    <w:rsid w:val="00F529F5"/>
    <w:pPr>
      <w:spacing w:after="120"/>
      <w:ind w:left="1080"/>
      <w:contextualSpacing/>
    </w:pPr>
  </w:style>
  <w:style w:type="paragraph" w:styleId="Danhsachlintuc4">
    <w:name w:val="List Continue 4"/>
    <w:basedOn w:val="Binhthng"/>
    <w:uiPriority w:val="99"/>
    <w:semiHidden/>
    <w:unhideWhenUsed/>
    <w:rsid w:val="00F529F5"/>
    <w:pPr>
      <w:spacing w:after="120"/>
      <w:ind w:left="1440"/>
      <w:contextualSpacing/>
    </w:pPr>
  </w:style>
  <w:style w:type="paragraph" w:styleId="Danhsachlintuc5">
    <w:name w:val="List Continue 5"/>
    <w:basedOn w:val="Binhthng"/>
    <w:uiPriority w:val="99"/>
    <w:semiHidden/>
    <w:unhideWhenUsed/>
    <w:rsid w:val="00F529F5"/>
    <w:pPr>
      <w:spacing w:after="120"/>
      <w:ind w:left="1800"/>
      <w:contextualSpacing/>
    </w:pPr>
  </w:style>
  <w:style w:type="paragraph" w:styleId="oancuaDanhsach">
    <w:name w:val="List Paragraph"/>
    <w:basedOn w:val="Binhthng"/>
    <w:uiPriority w:val="34"/>
    <w:semiHidden/>
    <w:unhideWhenUsed/>
    <w:qFormat/>
    <w:rsid w:val="00F529F5"/>
    <w:pPr>
      <w:ind w:left="720"/>
      <w:contextualSpacing/>
    </w:pPr>
  </w:style>
  <w:style w:type="paragraph" w:styleId="Sudong">
    <w:name w:val="List Number"/>
    <w:basedOn w:val="Binhthng"/>
    <w:uiPriority w:val="99"/>
    <w:semiHidden/>
    <w:unhideWhenUsed/>
    <w:rsid w:val="00F529F5"/>
    <w:pPr>
      <w:numPr>
        <w:numId w:val="13"/>
      </w:numPr>
      <w:contextualSpacing/>
    </w:pPr>
  </w:style>
  <w:style w:type="paragraph" w:styleId="Sudong2">
    <w:name w:val="List Number 2"/>
    <w:basedOn w:val="Binhthng"/>
    <w:uiPriority w:val="99"/>
    <w:semiHidden/>
    <w:unhideWhenUsed/>
    <w:rsid w:val="00F529F5"/>
    <w:pPr>
      <w:numPr>
        <w:numId w:val="14"/>
      </w:numPr>
      <w:contextualSpacing/>
    </w:pPr>
  </w:style>
  <w:style w:type="paragraph" w:styleId="Sudong3">
    <w:name w:val="List Number 3"/>
    <w:basedOn w:val="Binhthng"/>
    <w:uiPriority w:val="99"/>
    <w:semiHidden/>
    <w:unhideWhenUsed/>
    <w:rsid w:val="00F529F5"/>
    <w:pPr>
      <w:numPr>
        <w:numId w:val="15"/>
      </w:numPr>
      <w:contextualSpacing/>
    </w:pPr>
  </w:style>
  <w:style w:type="paragraph" w:styleId="Sudong4">
    <w:name w:val="List Number 4"/>
    <w:basedOn w:val="Binhthng"/>
    <w:uiPriority w:val="99"/>
    <w:semiHidden/>
    <w:unhideWhenUsed/>
    <w:rsid w:val="00F529F5"/>
    <w:pPr>
      <w:numPr>
        <w:numId w:val="16"/>
      </w:numPr>
      <w:contextualSpacing/>
    </w:pPr>
  </w:style>
  <w:style w:type="paragraph" w:styleId="Sudong5">
    <w:name w:val="List Number 5"/>
    <w:basedOn w:val="Binhthng"/>
    <w:uiPriority w:val="99"/>
    <w:semiHidden/>
    <w:unhideWhenUsed/>
    <w:rsid w:val="00F529F5"/>
    <w:pPr>
      <w:numPr>
        <w:numId w:val="17"/>
      </w:numPr>
      <w:contextualSpacing/>
    </w:pPr>
  </w:style>
  <w:style w:type="paragraph" w:styleId="Duudong">
    <w:name w:val="List Bullet"/>
    <w:basedOn w:val="Binhthng"/>
    <w:uiPriority w:val="99"/>
    <w:semiHidden/>
    <w:unhideWhenUsed/>
    <w:rsid w:val="00F529F5"/>
    <w:pPr>
      <w:numPr>
        <w:numId w:val="8"/>
      </w:numPr>
      <w:contextualSpacing/>
    </w:pPr>
  </w:style>
  <w:style w:type="paragraph" w:styleId="Duudong2">
    <w:name w:val="List Bullet 2"/>
    <w:basedOn w:val="Binhthng"/>
    <w:uiPriority w:val="99"/>
    <w:semiHidden/>
    <w:unhideWhenUsed/>
    <w:rsid w:val="00F529F5"/>
    <w:pPr>
      <w:numPr>
        <w:numId w:val="9"/>
      </w:numPr>
      <w:contextualSpacing/>
    </w:pPr>
  </w:style>
  <w:style w:type="paragraph" w:styleId="Duudong3">
    <w:name w:val="List Bullet 3"/>
    <w:basedOn w:val="Binhthng"/>
    <w:uiPriority w:val="99"/>
    <w:semiHidden/>
    <w:unhideWhenUsed/>
    <w:rsid w:val="00F529F5"/>
    <w:pPr>
      <w:numPr>
        <w:numId w:val="10"/>
      </w:numPr>
      <w:contextualSpacing/>
    </w:pPr>
  </w:style>
  <w:style w:type="paragraph" w:styleId="Duudong4">
    <w:name w:val="List Bullet 4"/>
    <w:basedOn w:val="Binhthng"/>
    <w:uiPriority w:val="99"/>
    <w:semiHidden/>
    <w:unhideWhenUsed/>
    <w:rsid w:val="00F529F5"/>
    <w:pPr>
      <w:numPr>
        <w:numId w:val="11"/>
      </w:numPr>
      <w:contextualSpacing/>
    </w:pPr>
  </w:style>
  <w:style w:type="paragraph" w:styleId="Duudong5">
    <w:name w:val="List Bullet 5"/>
    <w:basedOn w:val="Binhthng"/>
    <w:uiPriority w:val="99"/>
    <w:semiHidden/>
    <w:unhideWhenUsed/>
    <w:rsid w:val="00F529F5"/>
    <w:pPr>
      <w:numPr>
        <w:numId w:val="12"/>
      </w:numPr>
      <w:contextualSpacing/>
    </w:pPr>
  </w:style>
  <w:style w:type="table" w:styleId="Bangdangcin1">
    <w:name w:val="Table Classic 1"/>
    <w:basedOn w:val="BangThngthng"/>
    <w:uiPriority w:val="99"/>
    <w:semiHidden/>
    <w:unhideWhenUsed/>
    <w:rsid w:val="00F529F5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dangcin2">
    <w:name w:val="Table Classic 2"/>
    <w:basedOn w:val="BangThngthng"/>
    <w:uiPriority w:val="99"/>
    <w:semiHidden/>
    <w:unhideWhenUsed/>
    <w:rsid w:val="00F529F5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dangcin3">
    <w:name w:val="Table Classic 3"/>
    <w:basedOn w:val="BangThngthng"/>
    <w:uiPriority w:val="99"/>
    <w:semiHidden/>
    <w:unhideWhenUsed/>
    <w:rsid w:val="00F529F5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dangcin4">
    <w:name w:val="Table Classic 4"/>
    <w:basedOn w:val="BangThngthng"/>
    <w:uiPriority w:val="99"/>
    <w:semiHidden/>
    <w:unhideWhenUsed/>
    <w:rsid w:val="00F529F5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anghinhminhhoa">
    <w:name w:val="table of figures"/>
    <w:basedOn w:val="Binhthng"/>
    <w:next w:val="Binhthng"/>
    <w:uiPriority w:val="99"/>
    <w:semiHidden/>
    <w:unhideWhenUsed/>
    <w:rsid w:val="00F529F5"/>
  </w:style>
  <w:style w:type="character" w:styleId="ThamchiuChuthichcui">
    <w:name w:val="endnote reference"/>
    <w:basedOn w:val="Phngmcinhcuaoanvn"/>
    <w:uiPriority w:val="99"/>
    <w:semiHidden/>
    <w:unhideWhenUsed/>
    <w:rsid w:val="00F529F5"/>
    <w:rPr>
      <w:rFonts w:ascii="Calibri" w:hAnsi="Calibri" w:cs="Calibri"/>
      <w:vertAlign w:val="superscript"/>
    </w:rPr>
  </w:style>
  <w:style w:type="paragraph" w:styleId="DanhmucCnc">
    <w:name w:val="table of authorities"/>
    <w:basedOn w:val="Binhthng"/>
    <w:next w:val="Binhthng"/>
    <w:uiPriority w:val="99"/>
    <w:semiHidden/>
    <w:unhideWhenUsed/>
    <w:rsid w:val="00F529F5"/>
    <w:pPr>
      <w:ind w:left="220" w:hanging="220"/>
    </w:pPr>
  </w:style>
  <w:style w:type="paragraph" w:styleId="uDanhmucCnc">
    <w:name w:val="toa heading"/>
    <w:basedOn w:val="Binhthng"/>
    <w:next w:val="Binhthng"/>
    <w:uiPriority w:val="99"/>
    <w:semiHidden/>
    <w:unhideWhenUsed/>
    <w:rsid w:val="00F529F5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DanhsachScs">
    <w:name w:val="Colorful List"/>
    <w:basedOn w:val="BangThngthng"/>
    <w:uiPriority w:val="72"/>
    <w:semiHidden/>
    <w:unhideWhenUsed/>
    <w:rsid w:val="00F529F5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DanhsachScs-Nhnmanh1">
    <w:name w:val="Colorful List Accent 1"/>
    <w:basedOn w:val="BangThngthng"/>
    <w:uiPriority w:val="72"/>
    <w:semiHidden/>
    <w:unhideWhenUsed/>
    <w:rsid w:val="00F529F5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DanhsachScs-Nhnmanh2">
    <w:name w:val="Colorful List Accent 2"/>
    <w:basedOn w:val="BangThngthng"/>
    <w:uiPriority w:val="72"/>
    <w:semiHidden/>
    <w:unhideWhenUsed/>
    <w:rsid w:val="00F529F5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DanhsachScs-Nhnmanh3">
    <w:name w:val="Colorful List Accent 3"/>
    <w:basedOn w:val="BangThngthng"/>
    <w:uiPriority w:val="72"/>
    <w:semiHidden/>
    <w:unhideWhenUsed/>
    <w:rsid w:val="00F529F5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DanhsachScs-Nhnmanh4">
    <w:name w:val="Colorful List Accent 4"/>
    <w:basedOn w:val="BangThngthng"/>
    <w:uiPriority w:val="72"/>
    <w:semiHidden/>
    <w:unhideWhenUsed/>
    <w:rsid w:val="00F529F5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DanhsachScs-Nhnmanh5">
    <w:name w:val="Colorful List Accent 5"/>
    <w:basedOn w:val="BangThngthng"/>
    <w:uiPriority w:val="72"/>
    <w:semiHidden/>
    <w:unhideWhenUsed/>
    <w:rsid w:val="00F529F5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DanhsachScs-Nhnmanh6">
    <w:name w:val="Colorful List Accent 6"/>
    <w:basedOn w:val="BangThngthng"/>
    <w:uiPriority w:val="72"/>
    <w:rsid w:val="00F529F5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Bangdangmausc1">
    <w:name w:val="Table Colorful 1"/>
    <w:basedOn w:val="BangThngthng"/>
    <w:uiPriority w:val="99"/>
    <w:semiHidden/>
    <w:unhideWhenUsed/>
    <w:rsid w:val="00F529F5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dangmausc2">
    <w:name w:val="Table Colorful 2"/>
    <w:basedOn w:val="BangThngthng"/>
    <w:uiPriority w:val="99"/>
    <w:semiHidden/>
    <w:unhideWhenUsed/>
    <w:rsid w:val="00F529F5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dangmausc3">
    <w:name w:val="Table Colorful 3"/>
    <w:basedOn w:val="BangThngthng"/>
    <w:uiPriority w:val="99"/>
    <w:semiHidden/>
    <w:unhideWhenUsed/>
    <w:rsid w:val="00F529F5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nnScs">
    <w:name w:val="Colorful Shading"/>
    <w:basedOn w:val="BangThngthng"/>
    <w:uiPriority w:val="71"/>
    <w:semiHidden/>
    <w:unhideWhenUsed/>
    <w:rsid w:val="00F529F5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1">
    <w:name w:val="Colorful Shading Accent 1"/>
    <w:basedOn w:val="BangThngthng"/>
    <w:uiPriority w:val="71"/>
    <w:semiHidden/>
    <w:unhideWhenUsed/>
    <w:rsid w:val="00F529F5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2">
    <w:name w:val="Colorful Shading Accent 2"/>
    <w:basedOn w:val="BangThngthng"/>
    <w:uiPriority w:val="71"/>
    <w:semiHidden/>
    <w:unhideWhenUsed/>
    <w:rsid w:val="00F529F5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3">
    <w:name w:val="Colorful Shading Accent 3"/>
    <w:basedOn w:val="BangThngthng"/>
    <w:uiPriority w:val="71"/>
    <w:semiHidden/>
    <w:unhideWhenUsed/>
    <w:rsid w:val="00F529F5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TnnScs-Nhnmanh4">
    <w:name w:val="Colorful Shading Accent 4"/>
    <w:basedOn w:val="BangThngthng"/>
    <w:uiPriority w:val="71"/>
    <w:semiHidden/>
    <w:unhideWhenUsed/>
    <w:rsid w:val="00F529F5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5">
    <w:name w:val="Colorful Shading Accent 5"/>
    <w:basedOn w:val="BangThngthng"/>
    <w:uiPriority w:val="71"/>
    <w:semiHidden/>
    <w:unhideWhenUsed/>
    <w:rsid w:val="00F529F5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6">
    <w:name w:val="Colorful Shading Accent 6"/>
    <w:basedOn w:val="BangThngthng"/>
    <w:uiPriority w:val="71"/>
    <w:rsid w:val="00F529F5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cs">
    <w:name w:val="Colorful Grid"/>
    <w:basedOn w:val="BangThngthng"/>
    <w:uiPriority w:val="73"/>
    <w:semiHidden/>
    <w:unhideWhenUsed/>
    <w:rsid w:val="00F529F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LiScs-Nhnmanh1">
    <w:name w:val="Colorful Grid Accent 1"/>
    <w:basedOn w:val="BangThngthng"/>
    <w:uiPriority w:val="73"/>
    <w:semiHidden/>
    <w:unhideWhenUsed/>
    <w:rsid w:val="00F529F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LiScs-Nhnmanh2">
    <w:name w:val="Colorful Grid Accent 2"/>
    <w:basedOn w:val="BangThngthng"/>
    <w:uiPriority w:val="73"/>
    <w:semiHidden/>
    <w:unhideWhenUsed/>
    <w:rsid w:val="00F529F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LiScs-Nhnmanh3">
    <w:name w:val="Colorful Grid Accent 3"/>
    <w:basedOn w:val="BangThngthng"/>
    <w:uiPriority w:val="73"/>
    <w:semiHidden/>
    <w:unhideWhenUsed/>
    <w:rsid w:val="00F529F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LiScs-Nhnmanh4">
    <w:name w:val="Colorful Grid Accent 4"/>
    <w:basedOn w:val="BangThngthng"/>
    <w:uiPriority w:val="73"/>
    <w:semiHidden/>
    <w:unhideWhenUsed/>
    <w:rsid w:val="00F529F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LiScs-Nhnmanh5">
    <w:name w:val="Colorful Grid Accent 5"/>
    <w:basedOn w:val="BangThngthng"/>
    <w:uiPriority w:val="73"/>
    <w:semiHidden/>
    <w:unhideWhenUsed/>
    <w:rsid w:val="00F529F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LiScs-Nhnmanh6">
    <w:name w:val="Colorful Grid Accent 6"/>
    <w:basedOn w:val="BangThngthng"/>
    <w:uiPriority w:val="73"/>
    <w:rsid w:val="00F529F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iachitrnPhongbi">
    <w:name w:val="envelope address"/>
    <w:basedOn w:val="Binhthng"/>
    <w:uiPriority w:val="99"/>
    <w:semiHidden/>
    <w:unhideWhenUsed/>
    <w:rsid w:val="00F529F5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oantrichPhn">
    <w:name w:val="Outline List 3"/>
    <w:basedOn w:val="Khngco"/>
    <w:uiPriority w:val="99"/>
    <w:semiHidden/>
    <w:unhideWhenUsed/>
    <w:rsid w:val="00F529F5"/>
    <w:pPr>
      <w:numPr>
        <w:numId w:val="26"/>
      </w:numPr>
    </w:pPr>
  </w:style>
  <w:style w:type="table" w:styleId="BangThun1">
    <w:name w:val="Plain Table 1"/>
    <w:basedOn w:val="BangThngthng"/>
    <w:uiPriority w:val="41"/>
    <w:rsid w:val="00F529F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BangThun2">
    <w:name w:val="Plain Table 2"/>
    <w:basedOn w:val="BangThngthng"/>
    <w:uiPriority w:val="42"/>
    <w:rsid w:val="00F529F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BangThun3">
    <w:name w:val="Plain Table 3"/>
    <w:basedOn w:val="BangThngthng"/>
    <w:uiPriority w:val="43"/>
    <w:rsid w:val="00F529F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BangThun4">
    <w:name w:val="Plain Table 4"/>
    <w:basedOn w:val="BangThngthng"/>
    <w:uiPriority w:val="44"/>
    <w:rsid w:val="00F529F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BangThun5">
    <w:name w:val="Plain Table 5"/>
    <w:basedOn w:val="BangThngthng"/>
    <w:uiPriority w:val="45"/>
    <w:rsid w:val="00F529F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KhngDncch">
    <w:name w:val="No Spacing"/>
    <w:uiPriority w:val="1"/>
    <w:qFormat/>
    <w:rsid w:val="00F529F5"/>
    <w:rPr>
      <w:rFonts w:ascii="Calibri" w:hAnsi="Calibri" w:cs="Calibri"/>
    </w:rPr>
  </w:style>
  <w:style w:type="paragraph" w:styleId="Ngaythang">
    <w:name w:val="Date"/>
    <w:basedOn w:val="Binhthng"/>
    <w:next w:val="Binhthng"/>
    <w:link w:val="NgaythangChar"/>
    <w:uiPriority w:val="99"/>
    <w:semiHidden/>
    <w:unhideWhenUsed/>
    <w:rsid w:val="00F529F5"/>
  </w:style>
  <w:style w:type="character" w:customStyle="1" w:styleId="NgaythangChar">
    <w:name w:val="Ngày tháng Char"/>
    <w:basedOn w:val="Phngmcinhcuaoanvn"/>
    <w:link w:val="Ngaythang"/>
    <w:uiPriority w:val="99"/>
    <w:semiHidden/>
    <w:rsid w:val="00F529F5"/>
    <w:rPr>
      <w:rFonts w:ascii="Calibri" w:hAnsi="Calibri" w:cs="Calibri"/>
    </w:rPr>
  </w:style>
  <w:style w:type="paragraph" w:styleId="ThngthngWeb">
    <w:name w:val="Normal (Web)"/>
    <w:basedOn w:val="Binhthng"/>
    <w:uiPriority w:val="99"/>
    <w:semiHidden/>
    <w:unhideWhenUsed/>
    <w:rsid w:val="00F529F5"/>
    <w:rPr>
      <w:rFonts w:ascii="Times New Roman" w:hAnsi="Times New Roman" w:cs="Times New Roman"/>
      <w:sz w:val="24"/>
      <w:szCs w:val="24"/>
    </w:rPr>
  </w:style>
  <w:style w:type="character" w:styleId="Siulinktthngminh">
    <w:name w:val="Smart Hyperlink"/>
    <w:basedOn w:val="Phngmcinhcuaoanvn"/>
    <w:uiPriority w:val="99"/>
    <w:semiHidden/>
    <w:unhideWhenUsed/>
    <w:rsid w:val="00F529F5"/>
    <w:rPr>
      <w:rFonts w:ascii="Calibri" w:hAnsi="Calibri" w:cs="Calibri"/>
      <w:u w:val="dotted"/>
    </w:rPr>
  </w:style>
  <w:style w:type="character" w:styleId="cpChagiiquyt">
    <w:name w:val="Unresolved Mention"/>
    <w:basedOn w:val="Phngmcinhcuaoanvn"/>
    <w:uiPriority w:val="99"/>
    <w:semiHidden/>
    <w:unhideWhenUsed/>
    <w:rsid w:val="00F529F5"/>
    <w:rPr>
      <w:rFonts w:ascii="Calibri" w:hAnsi="Calibri" w:cs="Calibri"/>
      <w:color w:val="605E5C"/>
      <w:shd w:val="clear" w:color="auto" w:fill="E1DFDD"/>
    </w:rPr>
  </w:style>
  <w:style w:type="paragraph" w:styleId="ThnVnban">
    <w:name w:val="Body Text"/>
    <w:basedOn w:val="Binhthng"/>
    <w:link w:val="ThnVnbanChar"/>
    <w:uiPriority w:val="99"/>
    <w:semiHidden/>
    <w:unhideWhenUsed/>
    <w:rsid w:val="00F529F5"/>
    <w:pPr>
      <w:spacing w:after="120"/>
    </w:pPr>
  </w:style>
  <w:style w:type="character" w:customStyle="1" w:styleId="ThnVnbanChar">
    <w:name w:val="Thân Văn bản Char"/>
    <w:basedOn w:val="Phngmcinhcuaoanvn"/>
    <w:link w:val="ThnVnban"/>
    <w:uiPriority w:val="99"/>
    <w:semiHidden/>
    <w:rsid w:val="00F529F5"/>
    <w:rPr>
      <w:rFonts w:ascii="Calibri" w:hAnsi="Calibri" w:cs="Calibri"/>
    </w:rPr>
  </w:style>
  <w:style w:type="paragraph" w:styleId="Thnvnban2">
    <w:name w:val="Body Text 2"/>
    <w:basedOn w:val="Binhthng"/>
    <w:link w:val="Thnvnban2Char"/>
    <w:uiPriority w:val="99"/>
    <w:semiHidden/>
    <w:unhideWhenUsed/>
    <w:rsid w:val="00F529F5"/>
    <w:pPr>
      <w:spacing w:after="120" w:line="480" w:lineRule="auto"/>
    </w:pPr>
  </w:style>
  <w:style w:type="character" w:customStyle="1" w:styleId="Thnvnban2Char">
    <w:name w:val="Thân văn bản 2 Char"/>
    <w:basedOn w:val="Phngmcinhcuaoanvn"/>
    <w:link w:val="Thnvnban2"/>
    <w:uiPriority w:val="99"/>
    <w:semiHidden/>
    <w:rsid w:val="00F529F5"/>
    <w:rPr>
      <w:rFonts w:ascii="Calibri" w:hAnsi="Calibri" w:cs="Calibri"/>
    </w:rPr>
  </w:style>
  <w:style w:type="paragraph" w:styleId="ThutlThnVnban">
    <w:name w:val="Body Text Indent"/>
    <w:basedOn w:val="Binhthng"/>
    <w:link w:val="ThutlThnVnbanChar"/>
    <w:uiPriority w:val="99"/>
    <w:semiHidden/>
    <w:unhideWhenUsed/>
    <w:rsid w:val="00F529F5"/>
    <w:pPr>
      <w:spacing w:after="120"/>
      <w:ind w:left="360"/>
    </w:pPr>
  </w:style>
  <w:style w:type="character" w:customStyle="1" w:styleId="ThutlThnVnbanChar">
    <w:name w:val="Thụt lề Thân Văn bản Char"/>
    <w:basedOn w:val="Phngmcinhcuaoanvn"/>
    <w:link w:val="ThutlThnVnban"/>
    <w:uiPriority w:val="99"/>
    <w:semiHidden/>
    <w:rsid w:val="00F529F5"/>
    <w:rPr>
      <w:rFonts w:ascii="Calibri" w:hAnsi="Calibri" w:cs="Calibri"/>
    </w:rPr>
  </w:style>
  <w:style w:type="paragraph" w:styleId="ThnvnbanThutl2">
    <w:name w:val="Body Text Indent 2"/>
    <w:basedOn w:val="Binhthng"/>
    <w:link w:val="ThnvnbanThutl2Char"/>
    <w:uiPriority w:val="99"/>
    <w:semiHidden/>
    <w:unhideWhenUsed/>
    <w:rsid w:val="00F529F5"/>
    <w:pPr>
      <w:spacing w:after="120" w:line="480" w:lineRule="auto"/>
      <w:ind w:left="360"/>
    </w:pPr>
  </w:style>
  <w:style w:type="character" w:customStyle="1" w:styleId="ThnvnbanThutl2Char">
    <w:name w:val="Thân văn bản Thụt lề 2 Char"/>
    <w:basedOn w:val="Phngmcinhcuaoanvn"/>
    <w:link w:val="ThnvnbanThutl2"/>
    <w:uiPriority w:val="99"/>
    <w:semiHidden/>
    <w:rsid w:val="00F529F5"/>
    <w:rPr>
      <w:rFonts w:ascii="Calibri" w:hAnsi="Calibri" w:cs="Calibri"/>
    </w:rPr>
  </w:style>
  <w:style w:type="paragraph" w:styleId="ThnvnbanThutlDongu">
    <w:name w:val="Body Text First Indent"/>
    <w:basedOn w:val="ThnVnban"/>
    <w:link w:val="ThnvnbanThutlDonguChar"/>
    <w:uiPriority w:val="99"/>
    <w:semiHidden/>
    <w:unhideWhenUsed/>
    <w:rsid w:val="00F529F5"/>
    <w:pPr>
      <w:spacing w:after="0"/>
      <w:ind w:firstLine="360"/>
    </w:pPr>
  </w:style>
  <w:style w:type="character" w:customStyle="1" w:styleId="ThnvnbanThutlDonguChar">
    <w:name w:val="Thân văn bản Thụt lề Dòng đầu Char"/>
    <w:basedOn w:val="ThnVnbanChar"/>
    <w:link w:val="ThnvnbanThutlDongu"/>
    <w:uiPriority w:val="99"/>
    <w:semiHidden/>
    <w:rsid w:val="00F529F5"/>
    <w:rPr>
      <w:rFonts w:ascii="Calibri" w:hAnsi="Calibri" w:cs="Calibri"/>
    </w:rPr>
  </w:style>
  <w:style w:type="paragraph" w:styleId="ThnvnbanThutlDongu2">
    <w:name w:val="Body Text First Indent 2"/>
    <w:basedOn w:val="ThutlThnVnban"/>
    <w:link w:val="ThnvnbanThutlDongu2Char"/>
    <w:uiPriority w:val="99"/>
    <w:semiHidden/>
    <w:unhideWhenUsed/>
    <w:rsid w:val="00F529F5"/>
    <w:pPr>
      <w:spacing w:after="0"/>
      <w:ind w:firstLine="360"/>
    </w:pPr>
  </w:style>
  <w:style w:type="character" w:customStyle="1" w:styleId="ThnvnbanThutlDongu2Char">
    <w:name w:val="Thân văn bản Thụt lề Dòng đầu 2 Char"/>
    <w:basedOn w:val="ThutlThnVnbanChar"/>
    <w:link w:val="ThnvnbanThutlDongu2"/>
    <w:uiPriority w:val="99"/>
    <w:semiHidden/>
    <w:rsid w:val="00F529F5"/>
    <w:rPr>
      <w:rFonts w:ascii="Calibri" w:hAnsi="Calibri" w:cs="Calibri"/>
    </w:rPr>
  </w:style>
  <w:style w:type="paragraph" w:styleId="ThutlBinhthng">
    <w:name w:val="Normal Indent"/>
    <w:basedOn w:val="Binhthng"/>
    <w:uiPriority w:val="99"/>
    <w:semiHidden/>
    <w:unhideWhenUsed/>
    <w:rsid w:val="00F529F5"/>
    <w:pPr>
      <w:ind w:left="720"/>
    </w:pPr>
  </w:style>
  <w:style w:type="paragraph" w:styleId="uGhichu">
    <w:name w:val="Note Heading"/>
    <w:basedOn w:val="Binhthng"/>
    <w:next w:val="Binhthng"/>
    <w:link w:val="uGhichuChar"/>
    <w:uiPriority w:val="99"/>
    <w:semiHidden/>
    <w:unhideWhenUsed/>
    <w:rsid w:val="00F529F5"/>
  </w:style>
  <w:style w:type="character" w:customStyle="1" w:styleId="uGhichuChar">
    <w:name w:val="Đầu đề Ghi chú Char"/>
    <w:basedOn w:val="Phngmcinhcuaoanvn"/>
    <w:link w:val="uGhichu"/>
    <w:uiPriority w:val="99"/>
    <w:semiHidden/>
    <w:rsid w:val="00F529F5"/>
    <w:rPr>
      <w:rFonts w:ascii="Calibri" w:hAnsi="Calibri" w:cs="Calibri"/>
    </w:rPr>
  </w:style>
  <w:style w:type="table" w:styleId="BangHinai">
    <w:name w:val="Table Contemporary"/>
    <w:basedOn w:val="BangThngthng"/>
    <w:uiPriority w:val="99"/>
    <w:semiHidden/>
    <w:unhideWhenUsed/>
    <w:rsid w:val="00F529F5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DanhsachMausang">
    <w:name w:val="Light List"/>
    <w:basedOn w:val="BangThngthng"/>
    <w:uiPriority w:val="61"/>
    <w:semiHidden/>
    <w:unhideWhenUsed/>
    <w:rsid w:val="00F529F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DanhsachMausang-Nhnmanh1">
    <w:name w:val="Light List Accent 1"/>
    <w:basedOn w:val="BangThngthng"/>
    <w:uiPriority w:val="61"/>
    <w:semiHidden/>
    <w:unhideWhenUsed/>
    <w:rsid w:val="00F529F5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DanhsachMausang-Nhnmanh2">
    <w:name w:val="Light List Accent 2"/>
    <w:basedOn w:val="BangThngthng"/>
    <w:uiPriority w:val="61"/>
    <w:semiHidden/>
    <w:unhideWhenUsed/>
    <w:rsid w:val="00F529F5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DanhsachMausang-Nhnmanh3">
    <w:name w:val="Light List Accent 3"/>
    <w:basedOn w:val="BangThngthng"/>
    <w:uiPriority w:val="61"/>
    <w:semiHidden/>
    <w:unhideWhenUsed/>
    <w:rsid w:val="00F529F5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DanhsachMausang-Nhnmanh4">
    <w:name w:val="Light List Accent 4"/>
    <w:basedOn w:val="BangThngthng"/>
    <w:uiPriority w:val="61"/>
    <w:semiHidden/>
    <w:unhideWhenUsed/>
    <w:rsid w:val="00F529F5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DanhsachMausang-Nhnmanh5">
    <w:name w:val="Light List Accent 5"/>
    <w:basedOn w:val="BangThngthng"/>
    <w:uiPriority w:val="61"/>
    <w:semiHidden/>
    <w:unhideWhenUsed/>
    <w:rsid w:val="00F529F5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DanhsachMausang-Nhnmanh6">
    <w:name w:val="Light List Accent 6"/>
    <w:basedOn w:val="BangThngthng"/>
    <w:uiPriority w:val="61"/>
    <w:semiHidden/>
    <w:unhideWhenUsed/>
    <w:rsid w:val="00F529F5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TnnMausang">
    <w:name w:val="Light Shading"/>
    <w:basedOn w:val="BangThngthng"/>
    <w:uiPriority w:val="60"/>
    <w:semiHidden/>
    <w:unhideWhenUsed/>
    <w:rsid w:val="00F529F5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nnMausang-Nhnmanh1">
    <w:name w:val="Light Shading Accent 1"/>
    <w:basedOn w:val="BangThngthng"/>
    <w:uiPriority w:val="60"/>
    <w:semiHidden/>
    <w:unhideWhenUsed/>
    <w:rsid w:val="00F529F5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TnnMausang-Nhnmanh2">
    <w:name w:val="Light Shading Accent 2"/>
    <w:basedOn w:val="BangThngthng"/>
    <w:uiPriority w:val="60"/>
    <w:semiHidden/>
    <w:unhideWhenUsed/>
    <w:rsid w:val="00F529F5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TnnMausang-Nhnmanh3">
    <w:name w:val="Light Shading Accent 3"/>
    <w:basedOn w:val="BangThngthng"/>
    <w:uiPriority w:val="60"/>
    <w:semiHidden/>
    <w:unhideWhenUsed/>
    <w:rsid w:val="00F529F5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TnnMausang-Nhnmanh4">
    <w:name w:val="Light Shading Accent 4"/>
    <w:basedOn w:val="BangThngthng"/>
    <w:uiPriority w:val="60"/>
    <w:semiHidden/>
    <w:unhideWhenUsed/>
    <w:rsid w:val="00F529F5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TnnMausang-Nhnmanh5">
    <w:name w:val="Light Shading Accent 5"/>
    <w:basedOn w:val="BangThngthng"/>
    <w:uiPriority w:val="60"/>
    <w:semiHidden/>
    <w:unhideWhenUsed/>
    <w:rsid w:val="00F529F5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TnnMausang-Nhnmanh6">
    <w:name w:val="Light Shading Accent 6"/>
    <w:basedOn w:val="BangThngthng"/>
    <w:uiPriority w:val="60"/>
    <w:semiHidden/>
    <w:unhideWhenUsed/>
    <w:rsid w:val="00F529F5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LiMausang">
    <w:name w:val="Light Grid"/>
    <w:basedOn w:val="BangThngthng"/>
    <w:uiPriority w:val="62"/>
    <w:semiHidden/>
    <w:unhideWhenUsed/>
    <w:rsid w:val="00F529F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Mausang-Nhnmanh1">
    <w:name w:val="Light Grid Accent 1"/>
    <w:basedOn w:val="BangThngthng"/>
    <w:uiPriority w:val="62"/>
    <w:rsid w:val="00F529F5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Mausang-Nhnmanh2">
    <w:name w:val="Light Grid Accent 2"/>
    <w:basedOn w:val="BangThngthng"/>
    <w:uiPriority w:val="62"/>
    <w:semiHidden/>
    <w:unhideWhenUsed/>
    <w:rsid w:val="00F529F5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Mausang-Nhnmanh3">
    <w:name w:val="Light Grid Accent 3"/>
    <w:basedOn w:val="BangThngthng"/>
    <w:uiPriority w:val="62"/>
    <w:semiHidden/>
    <w:unhideWhenUsed/>
    <w:rsid w:val="00F529F5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Mausang-Nhnmanh4">
    <w:name w:val="Light Grid Accent 4"/>
    <w:basedOn w:val="BangThngthng"/>
    <w:uiPriority w:val="62"/>
    <w:semiHidden/>
    <w:unhideWhenUsed/>
    <w:rsid w:val="00F529F5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Mausang-Nhnmanh5">
    <w:name w:val="Light Grid Accent 5"/>
    <w:basedOn w:val="BangThngthng"/>
    <w:uiPriority w:val="62"/>
    <w:semiHidden/>
    <w:unhideWhenUsed/>
    <w:rsid w:val="00F529F5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Mausang-Nhnmanh6">
    <w:name w:val="Light Grid Accent 6"/>
    <w:basedOn w:val="BangThngthng"/>
    <w:uiPriority w:val="62"/>
    <w:semiHidden/>
    <w:unhideWhenUsed/>
    <w:rsid w:val="00F529F5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DanhsachSm">
    <w:name w:val="Dark List"/>
    <w:basedOn w:val="BangThngthng"/>
    <w:uiPriority w:val="70"/>
    <w:semiHidden/>
    <w:unhideWhenUsed/>
    <w:rsid w:val="00F529F5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nhsachSm-Nhnmanh1">
    <w:name w:val="Dark List Accent 1"/>
    <w:basedOn w:val="BangThngthng"/>
    <w:uiPriority w:val="70"/>
    <w:semiHidden/>
    <w:unhideWhenUsed/>
    <w:rsid w:val="00F529F5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nhsachSm-Nhnmanh2">
    <w:name w:val="Dark List Accent 2"/>
    <w:basedOn w:val="BangThngthng"/>
    <w:uiPriority w:val="70"/>
    <w:semiHidden/>
    <w:unhideWhenUsed/>
    <w:rsid w:val="00F529F5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nhsachSm-Nhnmanh3">
    <w:name w:val="Dark List Accent 3"/>
    <w:basedOn w:val="BangThngthng"/>
    <w:uiPriority w:val="70"/>
    <w:semiHidden/>
    <w:unhideWhenUsed/>
    <w:rsid w:val="00F529F5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nhsachSm-Nhnmanh4">
    <w:name w:val="Dark List Accent 4"/>
    <w:basedOn w:val="BangThngthng"/>
    <w:uiPriority w:val="70"/>
    <w:semiHidden/>
    <w:unhideWhenUsed/>
    <w:rsid w:val="00F529F5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nhsachSm-Nhnmanh5">
    <w:name w:val="Dark List Accent 5"/>
    <w:basedOn w:val="BangThngthng"/>
    <w:uiPriority w:val="70"/>
    <w:semiHidden/>
    <w:unhideWhenUsed/>
    <w:rsid w:val="00F529F5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nhsachSm-Nhnmanh6">
    <w:name w:val="Dark List Accent 6"/>
    <w:basedOn w:val="BangThngthng"/>
    <w:uiPriority w:val="70"/>
    <w:rsid w:val="00F529F5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BangDanhsch1Nhat">
    <w:name w:val="List Table 1 Light"/>
    <w:basedOn w:val="BangThngthng"/>
    <w:uiPriority w:val="46"/>
    <w:rsid w:val="00F529F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BangDanhsch1Nhat-Nhnmanh1">
    <w:name w:val="List Table 1 Light Accent 1"/>
    <w:basedOn w:val="BangThngthng"/>
    <w:uiPriority w:val="46"/>
    <w:rsid w:val="00F529F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BangDanhsch1Nhat-Nhnmanh2">
    <w:name w:val="List Table 1 Light Accent 2"/>
    <w:basedOn w:val="BangThngthng"/>
    <w:uiPriority w:val="46"/>
    <w:rsid w:val="00F529F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BangDanhsch1Nhat-Nhnmanh3">
    <w:name w:val="List Table 1 Light Accent 3"/>
    <w:basedOn w:val="BangThngthng"/>
    <w:uiPriority w:val="46"/>
    <w:rsid w:val="00F529F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BangDanhsch1Nhat-imnhn4">
    <w:name w:val="List Table 1 Light Accent 4"/>
    <w:basedOn w:val="BangThngthng"/>
    <w:uiPriority w:val="46"/>
    <w:rsid w:val="00F529F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BangDanhsch1Nhat-imnhn5">
    <w:name w:val="List Table 1 Light Accent 5"/>
    <w:basedOn w:val="BangThngthng"/>
    <w:uiPriority w:val="46"/>
    <w:rsid w:val="00F529F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BangDanhsch1Nhat-Nhnmanh6">
    <w:name w:val="List Table 1 Light Accent 6"/>
    <w:basedOn w:val="BangThngthng"/>
    <w:uiPriority w:val="46"/>
    <w:rsid w:val="00F529F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DanhschBng2">
    <w:name w:val="List Table 2"/>
    <w:basedOn w:val="BangThngthng"/>
    <w:uiPriority w:val="47"/>
    <w:rsid w:val="00F529F5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DanhschBng2-Nhnmanh1">
    <w:name w:val="List Table 2 Accent 1"/>
    <w:basedOn w:val="BangThngthng"/>
    <w:uiPriority w:val="47"/>
    <w:rsid w:val="00F529F5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DanhschBng2-Nhnmanh2">
    <w:name w:val="List Table 2 Accent 2"/>
    <w:basedOn w:val="BangThngthng"/>
    <w:uiPriority w:val="47"/>
    <w:rsid w:val="00F529F5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DanhschBng2-Nhnmanh3">
    <w:name w:val="List Table 2 Accent 3"/>
    <w:basedOn w:val="BangThngthng"/>
    <w:uiPriority w:val="47"/>
    <w:rsid w:val="00F529F5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DanhschBng2-Nhnmanh4">
    <w:name w:val="List Table 2 Accent 4"/>
    <w:basedOn w:val="BangThngthng"/>
    <w:uiPriority w:val="47"/>
    <w:rsid w:val="00F529F5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DanhschBng2-Nhnmanh5">
    <w:name w:val="List Table 2 Accent 5"/>
    <w:basedOn w:val="BangThngthng"/>
    <w:uiPriority w:val="47"/>
    <w:rsid w:val="00F529F5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DanhschBng2-Nhnmanh6">
    <w:name w:val="List Table 2 Accent 6"/>
    <w:basedOn w:val="BangThngthng"/>
    <w:uiPriority w:val="47"/>
    <w:rsid w:val="00F529F5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DanhschBng3">
    <w:name w:val="List Table 3"/>
    <w:basedOn w:val="BangThngthng"/>
    <w:uiPriority w:val="48"/>
    <w:rsid w:val="00F529F5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DanhschBng3-Nhnmanh1">
    <w:name w:val="List Table 3 Accent 1"/>
    <w:basedOn w:val="BangThngthng"/>
    <w:uiPriority w:val="48"/>
    <w:rsid w:val="00F529F5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DanhschBng3-Nhnmanh2">
    <w:name w:val="List Table 3 Accent 2"/>
    <w:basedOn w:val="BangThngthng"/>
    <w:uiPriority w:val="48"/>
    <w:rsid w:val="00F529F5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DanhschBng3-Nhnmanh3">
    <w:name w:val="List Table 3 Accent 3"/>
    <w:basedOn w:val="BangThngthng"/>
    <w:uiPriority w:val="48"/>
    <w:rsid w:val="00F529F5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DanhschBng3-Nhnmanh4">
    <w:name w:val="List Table 3 Accent 4"/>
    <w:basedOn w:val="BangThngthng"/>
    <w:uiPriority w:val="48"/>
    <w:rsid w:val="00F529F5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DanhschBng3-Nhnmanh5">
    <w:name w:val="List Table 3 Accent 5"/>
    <w:basedOn w:val="BangThngthng"/>
    <w:uiPriority w:val="48"/>
    <w:rsid w:val="00F529F5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DanhschBng3-Nhnmanh6">
    <w:name w:val="List Table 3 Accent 6"/>
    <w:basedOn w:val="BangThngthng"/>
    <w:uiPriority w:val="48"/>
    <w:rsid w:val="00F529F5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DanhschBng4">
    <w:name w:val="List Table 4"/>
    <w:basedOn w:val="BangThngthng"/>
    <w:uiPriority w:val="49"/>
    <w:rsid w:val="00F529F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DanhschBng4-Nhnmanh1">
    <w:name w:val="List Table 4 Accent 1"/>
    <w:basedOn w:val="BangThngthng"/>
    <w:uiPriority w:val="49"/>
    <w:rsid w:val="00F529F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DanhschBng4-Nhnmanh2">
    <w:name w:val="List Table 4 Accent 2"/>
    <w:basedOn w:val="BangThngthng"/>
    <w:uiPriority w:val="49"/>
    <w:rsid w:val="00F529F5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DanhschBng4-Nhnmanh3">
    <w:name w:val="List Table 4 Accent 3"/>
    <w:basedOn w:val="BangThngthng"/>
    <w:uiPriority w:val="49"/>
    <w:rsid w:val="00F529F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DanhschBng4-Nhnmanh4">
    <w:name w:val="List Table 4 Accent 4"/>
    <w:basedOn w:val="BangThngthng"/>
    <w:uiPriority w:val="49"/>
    <w:rsid w:val="00F529F5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DanhschBng4-Nhnmanh5">
    <w:name w:val="List Table 4 Accent 5"/>
    <w:basedOn w:val="BangThngthng"/>
    <w:uiPriority w:val="49"/>
    <w:rsid w:val="00F529F5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DanhschBng4-Nhnmanh6">
    <w:name w:val="List Table 4 Accent 6"/>
    <w:basedOn w:val="BangThngthng"/>
    <w:uiPriority w:val="49"/>
    <w:rsid w:val="00F529F5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DanhschBng5m">
    <w:name w:val="List Table 5 Dark"/>
    <w:basedOn w:val="BangThngthng"/>
    <w:uiPriority w:val="50"/>
    <w:rsid w:val="00F529F5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DanhschBng5m-Nhnmanh1">
    <w:name w:val="List Table 5 Dark Accent 1"/>
    <w:basedOn w:val="BangThngthng"/>
    <w:uiPriority w:val="50"/>
    <w:rsid w:val="00F529F5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DanhschBng5m-Nhnmanh2">
    <w:name w:val="List Table 5 Dark Accent 2"/>
    <w:basedOn w:val="BangThngthng"/>
    <w:uiPriority w:val="50"/>
    <w:rsid w:val="00F529F5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DanhschBng5m-Nhnmanh3">
    <w:name w:val="List Table 5 Dark Accent 3"/>
    <w:basedOn w:val="BangThngthng"/>
    <w:uiPriority w:val="50"/>
    <w:rsid w:val="00F529F5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DanhschBng5m-Nhnmanh4">
    <w:name w:val="List Table 5 Dark Accent 4"/>
    <w:basedOn w:val="BangThngthng"/>
    <w:uiPriority w:val="50"/>
    <w:rsid w:val="00F529F5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DanhschBng5m-Nhnmanh5">
    <w:name w:val="List Table 5 Dark Accent 5"/>
    <w:basedOn w:val="BangThngthng"/>
    <w:uiPriority w:val="50"/>
    <w:rsid w:val="00F529F5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DanhschBng5m-Nhnmanh6">
    <w:name w:val="List Table 5 Dark Accent 6"/>
    <w:basedOn w:val="BangThngthng"/>
    <w:uiPriority w:val="50"/>
    <w:rsid w:val="00F529F5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DanhschBng6Nhiumusc">
    <w:name w:val="List Table 6 Colorful"/>
    <w:basedOn w:val="BangThngthng"/>
    <w:uiPriority w:val="51"/>
    <w:rsid w:val="00F529F5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DanhschBng6Nhiumusc-Nhnmanh1">
    <w:name w:val="List Table 6 Colorful Accent 1"/>
    <w:basedOn w:val="BangThngthng"/>
    <w:uiPriority w:val="51"/>
    <w:rsid w:val="00F529F5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DanhschBng6Nhiumusc-Nhnmanh2">
    <w:name w:val="List Table 6 Colorful Accent 2"/>
    <w:basedOn w:val="BangThngthng"/>
    <w:uiPriority w:val="51"/>
    <w:rsid w:val="00F529F5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DanhschBng6Nhiumusc-Nhnmanh3">
    <w:name w:val="List Table 6 Colorful Accent 3"/>
    <w:basedOn w:val="BangThngthng"/>
    <w:uiPriority w:val="51"/>
    <w:rsid w:val="00F529F5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DanhschBng6Nhiumusc-Nhnmanh4">
    <w:name w:val="List Table 6 Colorful Accent 4"/>
    <w:basedOn w:val="BangThngthng"/>
    <w:uiPriority w:val="51"/>
    <w:rsid w:val="00F529F5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DanhschBng6Nhiumusc-Nhnmanh5">
    <w:name w:val="List Table 6 Colorful Accent 5"/>
    <w:basedOn w:val="BangThngthng"/>
    <w:uiPriority w:val="51"/>
    <w:rsid w:val="00F529F5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DanhschBng6Nhiumusc-Nhnmanh6">
    <w:name w:val="List Table 6 Colorful Accent 6"/>
    <w:basedOn w:val="BangThngthng"/>
    <w:uiPriority w:val="51"/>
    <w:rsid w:val="00F529F5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DanhschBng7Nhiumusc">
    <w:name w:val="List Table 7 Colorful"/>
    <w:basedOn w:val="BangThngthng"/>
    <w:uiPriority w:val="52"/>
    <w:rsid w:val="00F529F5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7Nhiumusc-Nhnmanh1">
    <w:name w:val="List Table 7 Colorful Accent 1"/>
    <w:basedOn w:val="BangThngthng"/>
    <w:uiPriority w:val="52"/>
    <w:rsid w:val="00F529F5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7Nhiumusc-Nhnmanh2">
    <w:name w:val="List Table 7 Colorful Accent 2"/>
    <w:basedOn w:val="BangThngthng"/>
    <w:uiPriority w:val="52"/>
    <w:rsid w:val="00F529F5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7Nhiumusc-Nhnmanh3">
    <w:name w:val="List Table 7 Colorful Accent 3"/>
    <w:basedOn w:val="BangThngthng"/>
    <w:uiPriority w:val="52"/>
    <w:rsid w:val="00F529F5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7Nhiumusc-Nhnmanh4">
    <w:name w:val="List Table 7 Colorful Accent 4"/>
    <w:basedOn w:val="BangThngthng"/>
    <w:uiPriority w:val="52"/>
    <w:rsid w:val="00F529F5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7Nhiumusc-Nhnmanh5">
    <w:name w:val="List Table 7 Colorful Accent 5"/>
    <w:basedOn w:val="BangThngthng"/>
    <w:uiPriority w:val="52"/>
    <w:rsid w:val="00F529F5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7Nhiumusc-Nhnmanh6">
    <w:name w:val="List Table 7 Colorful Accent 6"/>
    <w:basedOn w:val="BangThngthng"/>
    <w:uiPriority w:val="52"/>
    <w:rsid w:val="00F529F5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hkyEmail">
    <w:name w:val="E-mail Signature"/>
    <w:basedOn w:val="Binhthng"/>
    <w:link w:val="ChkyEmailChar"/>
    <w:uiPriority w:val="99"/>
    <w:semiHidden/>
    <w:unhideWhenUsed/>
    <w:rsid w:val="00F529F5"/>
  </w:style>
  <w:style w:type="character" w:customStyle="1" w:styleId="ChkyEmailChar">
    <w:name w:val="Chữ ký Email Char"/>
    <w:basedOn w:val="Phngmcinhcuaoanvn"/>
    <w:link w:val="ChkyEmail"/>
    <w:uiPriority w:val="99"/>
    <w:semiHidden/>
    <w:rsid w:val="00F529F5"/>
    <w:rPr>
      <w:rFonts w:ascii="Calibri" w:hAnsi="Calibri" w:cs="Calibri"/>
    </w:rPr>
  </w:style>
  <w:style w:type="paragraph" w:styleId="Lichao">
    <w:name w:val="Salutation"/>
    <w:basedOn w:val="Binhthng"/>
    <w:next w:val="Binhthng"/>
    <w:link w:val="LichaoChar"/>
    <w:uiPriority w:val="99"/>
    <w:semiHidden/>
    <w:unhideWhenUsed/>
    <w:rsid w:val="00F529F5"/>
  </w:style>
  <w:style w:type="character" w:customStyle="1" w:styleId="LichaoChar">
    <w:name w:val="Lời chào Char"/>
    <w:basedOn w:val="Phngmcinhcuaoanvn"/>
    <w:link w:val="Lichao"/>
    <w:uiPriority w:val="99"/>
    <w:semiHidden/>
    <w:rsid w:val="00F529F5"/>
    <w:rPr>
      <w:rFonts w:ascii="Calibri" w:hAnsi="Calibri" w:cs="Calibri"/>
    </w:rPr>
  </w:style>
  <w:style w:type="table" w:styleId="Bangcodangct1">
    <w:name w:val="Table Columns 1"/>
    <w:basedOn w:val="BangThngthng"/>
    <w:uiPriority w:val="99"/>
    <w:semiHidden/>
    <w:unhideWhenUsed/>
    <w:rsid w:val="00F529F5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codangct2">
    <w:name w:val="Table Columns 2"/>
    <w:basedOn w:val="BangThngthng"/>
    <w:uiPriority w:val="99"/>
    <w:semiHidden/>
    <w:unhideWhenUsed/>
    <w:rsid w:val="00F529F5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codangct3">
    <w:name w:val="Table Columns 3"/>
    <w:basedOn w:val="BangThngthng"/>
    <w:uiPriority w:val="99"/>
    <w:semiHidden/>
    <w:unhideWhenUsed/>
    <w:rsid w:val="00F529F5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codangct4">
    <w:name w:val="Table Columns 4"/>
    <w:basedOn w:val="BangThngthng"/>
    <w:uiPriority w:val="99"/>
    <w:semiHidden/>
    <w:unhideWhenUsed/>
    <w:rsid w:val="00F529F5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Bangcodangct5">
    <w:name w:val="Table Columns 5"/>
    <w:basedOn w:val="BangThngthng"/>
    <w:uiPriority w:val="99"/>
    <w:semiHidden/>
    <w:unhideWhenUsed/>
    <w:rsid w:val="00F529F5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Chky">
    <w:name w:val="Signature"/>
    <w:basedOn w:val="Binhthng"/>
    <w:link w:val="ChkyChar"/>
    <w:uiPriority w:val="99"/>
    <w:semiHidden/>
    <w:unhideWhenUsed/>
    <w:rsid w:val="00F529F5"/>
    <w:pPr>
      <w:ind w:left="4320"/>
    </w:pPr>
  </w:style>
  <w:style w:type="character" w:customStyle="1" w:styleId="ChkyChar">
    <w:name w:val="Chữ ký Char"/>
    <w:basedOn w:val="Phngmcinhcuaoanvn"/>
    <w:link w:val="Chky"/>
    <w:uiPriority w:val="99"/>
    <w:semiHidden/>
    <w:rsid w:val="00F529F5"/>
    <w:rPr>
      <w:rFonts w:ascii="Calibri" w:hAnsi="Calibri" w:cs="Calibri"/>
    </w:rPr>
  </w:style>
  <w:style w:type="table" w:styleId="Bangngian1">
    <w:name w:val="Table Simple 1"/>
    <w:basedOn w:val="BangThngthng"/>
    <w:uiPriority w:val="99"/>
    <w:semiHidden/>
    <w:unhideWhenUsed/>
    <w:rsid w:val="00F529F5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Bangngian2">
    <w:name w:val="Table Simple 2"/>
    <w:basedOn w:val="BangThngthng"/>
    <w:uiPriority w:val="99"/>
    <w:semiHidden/>
    <w:unhideWhenUsed/>
    <w:rsid w:val="00F529F5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Bangngian3">
    <w:name w:val="Table Simple 3"/>
    <w:basedOn w:val="BangThngthng"/>
    <w:uiPriority w:val="99"/>
    <w:semiHidden/>
    <w:unhideWhenUsed/>
    <w:rsid w:val="00F529F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Bangcodangtinht1">
    <w:name w:val="Table Subtle 1"/>
    <w:basedOn w:val="BangThngthng"/>
    <w:uiPriority w:val="99"/>
    <w:semiHidden/>
    <w:unhideWhenUsed/>
    <w:rsid w:val="00F529F5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codangtinht2">
    <w:name w:val="Table Subtle 2"/>
    <w:basedOn w:val="BangThngthng"/>
    <w:uiPriority w:val="99"/>
    <w:rsid w:val="00F529F5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Chimuc1">
    <w:name w:val="index 1"/>
    <w:basedOn w:val="Binhthng"/>
    <w:next w:val="Binhthng"/>
    <w:autoRedefine/>
    <w:uiPriority w:val="99"/>
    <w:semiHidden/>
    <w:unhideWhenUsed/>
    <w:rsid w:val="00F529F5"/>
    <w:pPr>
      <w:ind w:left="220" w:hanging="220"/>
    </w:pPr>
  </w:style>
  <w:style w:type="paragraph" w:styleId="Chimuc2">
    <w:name w:val="index 2"/>
    <w:basedOn w:val="Binhthng"/>
    <w:next w:val="Binhthng"/>
    <w:autoRedefine/>
    <w:uiPriority w:val="99"/>
    <w:semiHidden/>
    <w:unhideWhenUsed/>
    <w:rsid w:val="00F529F5"/>
    <w:pPr>
      <w:ind w:left="440" w:hanging="220"/>
    </w:pPr>
  </w:style>
  <w:style w:type="paragraph" w:styleId="Chimuc3">
    <w:name w:val="index 3"/>
    <w:basedOn w:val="Binhthng"/>
    <w:next w:val="Binhthng"/>
    <w:autoRedefine/>
    <w:uiPriority w:val="99"/>
    <w:semiHidden/>
    <w:unhideWhenUsed/>
    <w:rsid w:val="00F529F5"/>
    <w:pPr>
      <w:ind w:left="660" w:hanging="220"/>
    </w:pPr>
  </w:style>
  <w:style w:type="paragraph" w:styleId="Chimuc4">
    <w:name w:val="index 4"/>
    <w:basedOn w:val="Binhthng"/>
    <w:next w:val="Binhthng"/>
    <w:autoRedefine/>
    <w:uiPriority w:val="99"/>
    <w:semiHidden/>
    <w:unhideWhenUsed/>
    <w:rsid w:val="00F529F5"/>
    <w:pPr>
      <w:ind w:left="880" w:hanging="220"/>
    </w:pPr>
  </w:style>
  <w:style w:type="paragraph" w:styleId="Chimuc5">
    <w:name w:val="index 5"/>
    <w:basedOn w:val="Binhthng"/>
    <w:next w:val="Binhthng"/>
    <w:autoRedefine/>
    <w:uiPriority w:val="99"/>
    <w:semiHidden/>
    <w:unhideWhenUsed/>
    <w:rsid w:val="00F529F5"/>
    <w:pPr>
      <w:ind w:left="1100" w:hanging="220"/>
    </w:pPr>
  </w:style>
  <w:style w:type="paragraph" w:styleId="Chimuc6">
    <w:name w:val="index 6"/>
    <w:basedOn w:val="Binhthng"/>
    <w:next w:val="Binhthng"/>
    <w:autoRedefine/>
    <w:uiPriority w:val="99"/>
    <w:semiHidden/>
    <w:unhideWhenUsed/>
    <w:rsid w:val="00F529F5"/>
    <w:pPr>
      <w:ind w:left="1320" w:hanging="220"/>
    </w:pPr>
  </w:style>
  <w:style w:type="paragraph" w:styleId="Chimuc7">
    <w:name w:val="index 7"/>
    <w:basedOn w:val="Binhthng"/>
    <w:next w:val="Binhthng"/>
    <w:autoRedefine/>
    <w:uiPriority w:val="99"/>
    <w:semiHidden/>
    <w:unhideWhenUsed/>
    <w:rsid w:val="00F529F5"/>
    <w:pPr>
      <w:ind w:left="1540" w:hanging="220"/>
    </w:pPr>
  </w:style>
  <w:style w:type="paragraph" w:styleId="Chimuc8">
    <w:name w:val="index 8"/>
    <w:basedOn w:val="Binhthng"/>
    <w:next w:val="Binhthng"/>
    <w:autoRedefine/>
    <w:uiPriority w:val="99"/>
    <w:semiHidden/>
    <w:unhideWhenUsed/>
    <w:rsid w:val="00F529F5"/>
    <w:pPr>
      <w:ind w:left="1760" w:hanging="220"/>
    </w:pPr>
  </w:style>
  <w:style w:type="paragraph" w:styleId="Chimuc9">
    <w:name w:val="index 9"/>
    <w:basedOn w:val="Binhthng"/>
    <w:next w:val="Binhthng"/>
    <w:autoRedefine/>
    <w:uiPriority w:val="99"/>
    <w:semiHidden/>
    <w:unhideWhenUsed/>
    <w:rsid w:val="00F529F5"/>
    <w:pPr>
      <w:ind w:left="1980" w:hanging="220"/>
    </w:pPr>
  </w:style>
  <w:style w:type="paragraph" w:styleId="uChimuc">
    <w:name w:val="index heading"/>
    <w:basedOn w:val="Binhthng"/>
    <w:next w:val="Chimuc1"/>
    <w:uiPriority w:val="99"/>
    <w:semiHidden/>
    <w:unhideWhenUsed/>
    <w:rsid w:val="00F529F5"/>
    <w:rPr>
      <w:rFonts w:ascii="Calibri Light" w:eastAsiaTheme="majorEastAsia" w:hAnsi="Calibri Light" w:cs="Calibri Light"/>
      <w:b/>
      <w:bCs/>
    </w:rPr>
  </w:style>
  <w:style w:type="paragraph" w:styleId="ong">
    <w:name w:val="Closing"/>
    <w:basedOn w:val="Binhthng"/>
    <w:link w:val="ongChar"/>
    <w:uiPriority w:val="99"/>
    <w:semiHidden/>
    <w:unhideWhenUsed/>
    <w:rsid w:val="00F529F5"/>
    <w:pPr>
      <w:ind w:left="4320"/>
    </w:pPr>
  </w:style>
  <w:style w:type="character" w:customStyle="1" w:styleId="ongChar">
    <w:name w:val="Đóng Char"/>
    <w:basedOn w:val="Phngmcinhcuaoanvn"/>
    <w:link w:val="ong"/>
    <w:uiPriority w:val="99"/>
    <w:semiHidden/>
    <w:rsid w:val="00F529F5"/>
    <w:rPr>
      <w:rFonts w:ascii="Calibri" w:hAnsi="Calibri" w:cs="Calibri"/>
    </w:rPr>
  </w:style>
  <w:style w:type="table" w:styleId="LiBang">
    <w:name w:val="Table Grid"/>
    <w:basedOn w:val="BangThngthng"/>
    <w:uiPriority w:val="39"/>
    <w:rsid w:val="00F529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dangli1">
    <w:name w:val="Table Grid 1"/>
    <w:basedOn w:val="BangThngthng"/>
    <w:uiPriority w:val="99"/>
    <w:semiHidden/>
    <w:unhideWhenUsed/>
    <w:rsid w:val="00F529F5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dangli2">
    <w:name w:val="Table Grid 2"/>
    <w:basedOn w:val="BangThngthng"/>
    <w:uiPriority w:val="99"/>
    <w:semiHidden/>
    <w:unhideWhenUsed/>
    <w:rsid w:val="00F529F5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dangli3">
    <w:name w:val="Table Grid 3"/>
    <w:basedOn w:val="BangThngthng"/>
    <w:uiPriority w:val="99"/>
    <w:semiHidden/>
    <w:unhideWhenUsed/>
    <w:rsid w:val="00F529F5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dangli4">
    <w:name w:val="Table Grid 4"/>
    <w:basedOn w:val="BangThngthng"/>
    <w:uiPriority w:val="99"/>
    <w:semiHidden/>
    <w:unhideWhenUsed/>
    <w:rsid w:val="00F529F5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dangli5">
    <w:name w:val="Table Grid 5"/>
    <w:basedOn w:val="BangThngthng"/>
    <w:uiPriority w:val="99"/>
    <w:semiHidden/>
    <w:unhideWhenUsed/>
    <w:rsid w:val="00F529F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Bangdangli6">
    <w:name w:val="Table Grid 6"/>
    <w:basedOn w:val="BangThngthng"/>
    <w:uiPriority w:val="99"/>
    <w:semiHidden/>
    <w:unhideWhenUsed/>
    <w:rsid w:val="00F529F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Bangdangli7">
    <w:name w:val="Table Grid 7"/>
    <w:basedOn w:val="BangThngthng"/>
    <w:uiPriority w:val="99"/>
    <w:semiHidden/>
    <w:unhideWhenUsed/>
    <w:rsid w:val="00F529F5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Bangdangli8">
    <w:name w:val="Table Grid 8"/>
    <w:basedOn w:val="BangThngthng"/>
    <w:uiPriority w:val="99"/>
    <w:semiHidden/>
    <w:unhideWhenUsed/>
    <w:rsid w:val="00F529F5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ngLiNhat">
    <w:name w:val="Grid Table Light"/>
    <w:basedOn w:val="BangThngthng"/>
    <w:uiPriority w:val="40"/>
    <w:rsid w:val="00F529F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Bng1Nhat">
    <w:name w:val="Grid Table 1 Light"/>
    <w:basedOn w:val="BangThngthng"/>
    <w:uiPriority w:val="46"/>
    <w:rsid w:val="00F529F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BangLi1Nhat-Nhnmanh1">
    <w:name w:val="Grid Table 1 Light Accent 1"/>
    <w:basedOn w:val="BangThngthng"/>
    <w:uiPriority w:val="46"/>
    <w:rsid w:val="00F529F5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BangLi1Nhat-Nhnmanh2">
    <w:name w:val="Grid Table 1 Light Accent 2"/>
    <w:basedOn w:val="BangThngthng"/>
    <w:uiPriority w:val="46"/>
    <w:rsid w:val="00F529F5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BangLi1Nhat-Nhnmanh3">
    <w:name w:val="Grid Table 1 Light Accent 3"/>
    <w:basedOn w:val="BangThngthng"/>
    <w:uiPriority w:val="46"/>
    <w:rsid w:val="00F529F5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BangLi1Nhat-Nhnmanh4">
    <w:name w:val="Grid Table 1 Light Accent 4"/>
    <w:basedOn w:val="BangThngthng"/>
    <w:uiPriority w:val="46"/>
    <w:rsid w:val="00F529F5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BangLi1Nhat-Nhnmanh5">
    <w:name w:val="Grid Table 1 Light Accent 5"/>
    <w:basedOn w:val="BangThngthng"/>
    <w:uiPriority w:val="46"/>
    <w:rsid w:val="00F529F5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BangLi1Nhat-Nhnmanh6">
    <w:name w:val="Grid Table 1 Light Accent 6"/>
    <w:basedOn w:val="BangThngthng"/>
    <w:uiPriority w:val="46"/>
    <w:rsid w:val="00F529F5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bng2">
    <w:name w:val="Grid Table 2"/>
    <w:basedOn w:val="BangThngthng"/>
    <w:uiPriority w:val="47"/>
    <w:rsid w:val="00F529F5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BangLi2-Nhnmanh1">
    <w:name w:val="Grid Table 2 Accent 1"/>
    <w:basedOn w:val="BangThngthng"/>
    <w:uiPriority w:val="47"/>
    <w:rsid w:val="00F529F5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BangLi2-Nhnmanh2">
    <w:name w:val="Grid Table 2 Accent 2"/>
    <w:basedOn w:val="BangThngthng"/>
    <w:uiPriority w:val="47"/>
    <w:rsid w:val="00F529F5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BangLi2-Nhnmanh3">
    <w:name w:val="Grid Table 2 Accent 3"/>
    <w:basedOn w:val="BangThngthng"/>
    <w:uiPriority w:val="47"/>
    <w:rsid w:val="00F529F5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BangLi2-Nhnmanh4">
    <w:name w:val="Grid Table 2 Accent 4"/>
    <w:basedOn w:val="BangThngthng"/>
    <w:uiPriority w:val="47"/>
    <w:rsid w:val="00F529F5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BangLi2-Nhnmanh5">
    <w:name w:val="Grid Table 2 Accent 5"/>
    <w:basedOn w:val="BangThngthng"/>
    <w:uiPriority w:val="47"/>
    <w:rsid w:val="00F529F5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BangLi2-Nhnmanh6">
    <w:name w:val="Grid Table 2 Accent 6"/>
    <w:basedOn w:val="BangThngthng"/>
    <w:uiPriority w:val="47"/>
    <w:rsid w:val="00F529F5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bng3">
    <w:name w:val="Grid Table 3"/>
    <w:basedOn w:val="BangThngthng"/>
    <w:uiPriority w:val="48"/>
    <w:rsid w:val="00F529F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BangLi3-Nhnmanh1">
    <w:name w:val="Grid Table 3 Accent 1"/>
    <w:basedOn w:val="BangThngthng"/>
    <w:uiPriority w:val="48"/>
    <w:rsid w:val="00F529F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BangLi3-Nhnmanh2">
    <w:name w:val="Grid Table 3 Accent 2"/>
    <w:basedOn w:val="BangThngthng"/>
    <w:uiPriority w:val="48"/>
    <w:rsid w:val="00F529F5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BangLi3-Nhnmanh3">
    <w:name w:val="Grid Table 3 Accent 3"/>
    <w:basedOn w:val="BangThngthng"/>
    <w:uiPriority w:val="48"/>
    <w:rsid w:val="00F529F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BangLi3-Nhnmanh4">
    <w:name w:val="Grid Table 3 Accent 4"/>
    <w:basedOn w:val="BangThngthng"/>
    <w:uiPriority w:val="48"/>
    <w:rsid w:val="00F529F5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BangLi3-Nhnmanh5">
    <w:name w:val="Grid Table 3 Accent 5"/>
    <w:basedOn w:val="BangThngthng"/>
    <w:uiPriority w:val="48"/>
    <w:rsid w:val="00F529F5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BangLi3-Nhnmanh6">
    <w:name w:val="Grid Table 3 Accent 6"/>
    <w:basedOn w:val="BangThngthng"/>
    <w:uiPriority w:val="48"/>
    <w:rsid w:val="00F529F5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Libng4">
    <w:name w:val="Grid Table 4"/>
    <w:basedOn w:val="BangThngthng"/>
    <w:uiPriority w:val="49"/>
    <w:rsid w:val="00F529F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BangLi4-Nhnmanh1">
    <w:name w:val="Grid Table 4 Accent 1"/>
    <w:basedOn w:val="BangThngthng"/>
    <w:uiPriority w:val="49"/>
    <w:rsid w:val="00F529F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BangLi4-Nhnmanh2">
    <w:name w:val="Grid Table 4 Accent 2"/>
    <w:basedOn w:val="BangThngthng"/>
    <w:uiPriority w:val="49"/>
    <w:rsid w:val="00F529F5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BangLi4-Nhnmanh3">
    <w:name w:val="Grid Table 4 Accent 3"/>
    <w:basedOn w:val="BangThngthng"/>
    <w:uiPriority w:val="49"/>
    <w:rsid w:val="00F529F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BangLi4-Nhnmanh4">
    <w:name w:val="Grid Table 4 Accent 4"/>
    <w:basedOn w:val="BangThngthng"/>
    <w:uiPriority w:val="49"/>
    <w:rsid w:val="00F529F5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BangLi4-Nhnmanh5">
    <w:name w:val="Grid Table 4 Accent 5"/>
    <w:basedOn w:val="BangThngthng"/>
    <w:uiPriority w:val="49"/>
    <w:rsid w:val="00F529F5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BangLi4-Nhnmanh6">
    <w:name w:val="Grid Table 4 Accent 6"/>
    <w:basedOn w:val="BangThngthng"/>
    <w:uiPriority w:val="49"/>
    <w:rsid w:val="00F529F5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BangLi5m">
    <w:name w:val="Grid Table 5 Dark"/>
    <w:basedOn w:val="BangThngthng"/>
    <w:uiPriority w:val="50"/>
    <w:rsid w:val="00F529F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BangLi5m-Nhnmanh1">
    <w:name w:val="Grid Table 5 Dark Accent 1"/>
    <w:basedOn w:val="BangThngthng"/>
    <w:uiPriority w:val="50"/>
    <w:rsid w:val="00F529F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BangLi5m-Nhnmanh2">
    <w:name w:val="Grid Table 5 Dark Accent 2"/>
    <w:basedOn w:val="BangThngthng"/>
    <w:uiPriority w:val="50"/>
    <w:rsid w:val="00F529F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BangLi5m-Nhnmanh3">
    <w:name w:val="Grid Table 5 Dark Accent 3"/>
    <w:basedOn w:val="BangThngthng"/>
    <w:uiPriority w:val="50"/>
    <w:rsid w:val="00F529F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BangLi5m-Nhnmanh4">
    <w:name w:val="Grid Table 5 Dark Accent 4"/>
    <w:basedOn w:val="BangThngthng"/>
    <w:uiPriority w:val="50"/>
    <w:rsid w:val="00F529F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BangLi5m-Nhnmanh5">
    <w:name w:val="Grid Table 5 Dark Accent 5"/>
    <w:basedOn w:val="BangThngthng"/>
    <w:uiPriority w:val="50"/>
    <w:rsid w:val="00F529F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BangLi5m-Nhnmanh6">
    <w:name w:val="Grid Table 5 Dark Accent 6"/>
    <w:basedOn w:val="BangThngthng"/>
    <w:uiPriority w:val="50"/>
    <w:rsid w:val="00F529F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BangLi6Nhiumusc">
    <w:name w:val="Grid Table 6 Colorful"/>
    <w:basedOn w:val="BangThngthng"/>
    <w:uiPriority w:val="51"/>
    <w:rsid w:val="00F529F5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BangLi6Nhiumusc-du1">
    <w:name w:val="Grid Table 6 Colorful Accent 1"/>
    <w:basedOn w:val="BangThngthng"/>
    <w:uiPriority w:val="51"/>
    <w:rsid w:val="00F529F5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BangLi6Nhiumusc-du2">
    <w:name w:val="Grid Table 6 Colorful Accent 2"/>
    <w:basedOn w:val="BangThngthng"/>
    <w:uiPriority w:val="51"/>
    <w:rsid w:val="00F529F5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BangLi6Nhiumusc-du3">
    <w:name w:val="Grid Table 6 Colorful Accent 3"/>
    <w:basedOn w:val="BangThngthng"/>
    <w:uiPriority w:val="51"/>
    <w:rsid w:val="00F529F5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BangLi6Nhiumusc-du4">
    <w:name w:val="Grid Table 6 Colorful Accent 4"/>
    <w:basedOn w:val="BangThngthng"/>
    <w:uiPriority w:val="51"/>
    <w:rsid w:val="00F529F5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BangLi6Nhiumusc-du5">
    <w:name w:val="Grid Table 6 Colorful Accent 5"/>
    <w:basedOn w:val="BangThngthng"/>
    <w:uiPriority w:val="51"/>
    <w:rsid w:val="00F529F5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BangLi6Nhiumusc-imnhn6">
    <w:name w:val="Grid Table 6 Colorful Accent 6"/>
    <w:basedOn w:val="BangThngthng"/>
    <w:uiPriority w:val="51"/>
    <w:rsid w:val="00F529F5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BangLi7Nhiumusc">
    <w:name w:val="Grid Table 7 Colorful"/>
    <w:basedOn w:val="BangThngthng"/>
    <w:uiPriority w:val="52"/>
    <w:rsid w:val="00F529F5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BangLi7Nhiumusc-imnhn1">
    <w:name w:val="Grid Table 7 Colorful Accent 1"/>
    <w:basedOn w:val="BangThngthng"/>
    <w:uiPriority w:val="52"/>
    <w:rsid w:val="00F529F5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BangLi7Nhiumusc-du2">
    <w:name w:val="Grid Table 7 Colorful Accent 2"/>
    <w:basedOn w:val="BangThngthng"/>
    <w:uiPriority w:val="52"/>
    <w:rsid w:val="00F529F5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BangLi7Nhiumusc-du3">
    <w:name w:val="Grid Table 7 Colorful Accent 3"/>
    <w:basedOn w:val="BangThngthng"/>
    <w:uiPriority w:val="52"/>
    <w:rsid w:val="00F529F5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BangLi7Nhiumusc-du4">
    <w:name w:val="Grid Table 7 Colorful Accent 4"/>
    <w:basedOn w:val="BangThngthng"/>
    <w:uiPriority w:val="52"/>
    <w:rsid w:val="00F529F5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BangLi7Nhiumusc-du5">
    <w:name w:val="Grid Table 7 Colorful Accent 5"/>
    <w:basedOn w:val="BangThngthng"/>
    <w:uiPriority w:val="52"/>
    <w:rsid w:val="00F529F5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BangLi7Nhiumusc-imnhn6">
    <w:name w:val="Grid Table 7 Colorful Accent 6"/>
    <w:basedOn w:val="BangThngthng"/>
    <w:uiPriority w:val="52"/>
    <w:rsid w:val="00F529F5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BangdangWeb1">
    <w:name w:val="Table Web 1"/>
    <w:basedOn w:val="BangThngthng"/>
    <w:uiPriority w:val="99"/>
    <w:semiHidden/>
    <w:unhideWhenUsed/>
    <w:rsid w:val="00F529F5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dangWeb2">
    <w:name w:val="Table Web 2"/>
    <w:basedOn w:val="BangThngthng"/>
    <w:uiPriority w:val="99"/>
    <w:semiHidden/>
    <w:unhideWhenUsed/>
    <w:rsid w:val="00F529F5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dangWeb3">
    <w:name w:val="Table Web 3"/>
    <w:basedOn w:val="BangThngthng"/>
    <w:uiPriority w:val="99"/>
    <w:rsid w:val="00F529F5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hamchiuCcchu">
    <w:name w:val="footnote reference"/>
    <w:basedOn w:val="Phngmcinhcuaoanvn"/>
    <w:uiPriority w:val="99"/>
    <w:semiHidden/>
    <w:unhideWhenUsed/>
    <w:rsid w:val="00F529F5"/>
    <w:rPr>
      <w:rFonts w:ascii="Calibri" w:hAnsi="Calibri" w:cs="Calibri"/>
      <w:vertAlign w:val="superscript"/>
    </w:rPr>
  </w:style>
  <w:style w:type="character" w:styleId="SDong">
    <w:name w:val="line number"/>
    <w:basedOn w:val="Phngmcinhcuaoanvn"/>
    <w:uiPriority w:val="99"/>
    <w:semiHidden/>
    <w:unhideWhenUsed/>
    <w:rsid w:val="00F529F5"/>
    <w:rPr>
      <w:rFonts w:ascii="Calibri" w:hAnsi="Calibri" w:cs="Calibri"/>
    </w:rPr>
  </w:style>
  <w:style w:type="table" w:styleId="Bangdnghiung3D1">
    <w:name w:val="Table 3D effects 1"/>
    <w:basedOn w:val="BangThngthng"/>
    <w:uiPriority w:val="99"/>
    <w:semiHidden/>
    <w:unhideWhenUsed/>
    <w:rsid w:val="00F529F5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Bangdnghiung3D2">
    <w:name w:val="Table 3D effects 2"/>
    <w:basedOn w:val="BangThngthng"/>
    <w:uiPriority w:val="99"/>
    <w:semiHidden/>
    <w:unhideWhenUsed/>
    <w:rsid w:val="00F529F5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dnghiung3D3">
    <w:name w:val="Table 3D effects 3"/>
    <w:basedOn w:val="BangThngthng"/>
    <w:uiPriority w:val="99"/>
    <w:semiHidden/>
    <w:unhideWhenUsed/>
    <w:rsid w:val="00F529F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theoChu">
    <w:name w:val="Table Theme"/>
    <w:basedOn w:val="BangThngthng"/>
    <w:uiPriority w:val="99"/>
    <w:semiHidden/>
    <w:unhideWhenUsed/>
    <w:rsid w:val="00F529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ang">
    <w:name w:val="page number"/>
    <w:basedOn w:val="Phngmcinhcuaoanvn"/>
    <w:uiPriority w:val="99"/>
    <w:semiHidden/>
    <w:unhideWhenUsed/>
    <w:rsid w:val="00F529F5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customXml" Target="ink/ink1.xm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customXml" Target="ink/ink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Local\Microsoft\Office\16.0\DTS\vi-VN%7b1518E25C-C940-4444-9633-4005BEC7928C%7d\%7bB75B0A20-A1D5-4777-8D84-B888F50346E7%7dtf02786999_win32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2:39:08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2:38:58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51 24575,'0'-4'0</inkml:trace>
  <inkml:trace contextRef="#ctx0" brushRef="#br0" timeOffset="2637.4">0 25 24575,'0'2'0,"0"0"0,0 0 0,1-1 0,-1 1 0,0 0 0,1-1 0,-1 1 0,1 0 0,0-1 0,-1 1 0,1-1 0,0 1 0,0-1 0,0 1 0,0-1 0,0 0 0,0 1 0,1-1 0,-1 0 0,0 0 0,1 0 0,-1 0 0,0 0 0,1 0 0,-1 0 0,1-1 0,0 1 0,-1 0 0,1-1 0,0 1 0,-1-1 0,1 0 0,0 0 0,-1 1 0,1-1 0,0 0 0,0 0 0,2-1 0,-2 1 0,0 0 0,0 0 0,0 0 0,0 0 0,0-1 0,-1 1 0,1-1 0,0 1 0,0-1 0,0 0 0,0 0 0,-1 0 0,1 1 0,0-2 0,-1 1 0,1 0 0,-1 0 0,1 0 0,-1-1 0,0 1 0,1-1 0,-1 1 0,0-1 0,0 0 0,0 1 0,0-1 0,0 0 0,-1 0 0,1 0 0,0 1 0,0-4 0,-1 3 0,0 1 0,-1 0 0,1 0 0,0 0 0,0-1 0,-1 1 0,1 0 0,-1 0 0,1 0 0,-1 0 0,0 0 0,1 0 0,-1 0 0,0 0 0,1 0 0,-1 0 0,0 0 0,0 0 0,0 1 0,0-1 0,0 0 0,0 1 0,0-1 0,0 0 0,0 1 0,-1 0 0,1-1 0,0 1 0,0 0 0,0-1 0,0 1 0,-1 0 0,1 0 0,0 0 0,0 0 0,-1 0 0,1 0 0,0 0 0,0 1 0,-2-1 0,1 0 0,-1 1 0,0-1 0,1 1 0,-1-1 0,1 1 0,-1 0 0,1 0 0,0 0 0,-1 0 0,1 0 0,0 1 0,0-1 0,0 1 0,0-1 0,0 1 0,0 0 0,0 0 0,0 0 0,-1 3 0,1-2 0,1 1 0,0 0 0,1 0 0,-1-1 0,1 1 0,-1 0 0,1 0 0,0 0 0,1 0 0,-1 0 0,1-1 0,0 1 0,-1 0 0,2 0 0,-1-1 0,0 1 0,4 5 0,-4-7 0,-1-1 0,1 1 0,0-1 0,0 1 0,0-1 0,0 0 0,0 0 0,0 1 0,0-1 0,1 0 0,-1 0 0,0 0 0,1 0 0,-1 0 0,1-1 0,-1 1 0,1 0 0,-1-1 0,1 1 0,-1-1 0,1 1 0,0-1 0,-1 0 0,1 1 0,0-1 0,-1 0 0,1 0 0,0-1 0,-1 1 0,1 0 0,0 0 0,-1-1 0,1 1 0,-1-1 0,1 1 0,-1-1 0,1 0 0,-1 0 0,1 0 0,-1 1 0,1-1 0,-1-1 0,1 0 0,0 1 0,0-1 0,0 0 0,0 1 0,-1-1 0,1 0 0,-1 0 0,1 0 0,-1 0 0,0 0 0,0-1 0,0 1 0,0 0 0,0 0 0,0-1 0,-1 1 0,1-1 0,-1 1 0,0 0 0,0-1 0,1 1 0,-2-1 0,1 1 0,0-1 0,0 1 0,-1 0 0,-1-5 0,-14 0-1365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{B75B0A20-A1D5-4777-8D84-B888F50346E7}tf02786999_win32.dotx</Template>
  <TotalTime>0</TotalTime>
  <Pages>25</Pages>
  <Words>2548</Words>
  <Characters>14529</Characters>
  <Application>Microsoft Office Word</Application>
  <DocSecurity>0</DocSecurity>
  <Lines>121</Lines>
  <Paragraphs>34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2021-12-09T04:14:00Z</dcterms:created>
  <dcterms:modified xsi:type="dcterms:W3CDTF">2021-12-12T16:33:00Z</dcterms:modified>
</cp:coreProperties>
</file>